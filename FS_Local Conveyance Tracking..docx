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70" w:type="dxa"/>
        <w:tblLayout w:type="fixed"/>
        <w:tblCellMar>
          <w:top w:w="18" w:type="dxa"/>
          <w:left w:w="70" w:type="dxa"/>
          <w:bottom w:w="18" w:type="dxa"/>
          <w:right w:w="70" w:type="dxa"/>
        </w:tblCellMar>
        <w:tblLook w:val="0000"/>
      </w:tblPr>
      <w:tblGrid>
        <w:gridCol w:w="1096"/>
        <w:gridCol w:w="1643"/>
        <w:gridCol w:w="1311"/>
        <w:gridCol w:w="4590"/>
      </w:tblGrid>
      <w:tr w:rsidR="002D623D" w:rsidTr="00C21532">
        <w:tc>
          <w:tcPr>
            <w:tcW w:w="1096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Version</w:t>
            </w:r>
          </w:p>
        </w:tc>
        <w:tc>
          <w:tcPr>
            <w:tcW w:w="1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Date</w:t>
            </w:r>
          </w:p>
        </w:tc>
        <w:tc>
          <w:tcPr>
            <w:tcW w:w="1311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Author</w:t>
            </w:r>
          </w:p>
        </w:tc>
        <w:tc>
          <w:tcPr>
            <w:tcW w:w="459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139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Comments</w:t>
            </w:r>
          </w:p>
        </w:tc>
      </w:tr>
      <w:tr w:rsidR="002D623D" w:rsidTr="00C21532">
        <w:tc>
          <w:tcPr>
            <w:tcW w:w="1096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1.0</w:t>
            </w:r>
          </w:p>
        </w:tc>
        <w:tc>
          <w:tcPr>
            <w:tcW w:w="1643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C21532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Aug-18-201</w:t>
            </w:r>
            <w:r w:rsidR="00973709">
              <w:rPr>
                <w:b w:val="0"/>
                <w:i w:val="0"/>
              </w:rPr>
              <w:t>6</w:t>
            </w:r>
          </w:p>
        </w:tc>
        <w:tc>
          <w:tcPr>
            <w:tcW w:w="1311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C21532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Deepshika</w:t>
            </w:r>
          </w:p>
        </w:tc>
        <w:tc>
          <w:tcPr>
            <w:tcW w:w="4590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Create </w:t>
            </w:r>
            <w:r w:rsidR="00C21532">
              <w:rPr>
                <w:b w:val="0"/>
                <w:i w:val="0"/>
              </w:rPr>
              <w:t xml:space="preserve">a </w:t>
            </w:r>
            <w:r>
              <w:rPr>
                <w:b w:val="0"/>
                <w:i w:val="0"/>
              </w:rPr>
              <w:t>document</w:t>
            </w:r>
          </w:p>
        </w:tc>
      </w:tr>
      <w:tr w:rsidR="002D623D" w:rsidTr="00C21532">
        <w:tc>
          <w:tcPr>
            <w:tcW w:w="1096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  <w:tc>
          <w:tcPr>
            <w:tcW w:w="1643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1311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4590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  <w:tr w:rsidR="002D623D" w:rsidTr="00C21532">
        <w:tc>
          <w:tcPr>
            <w:tcW w:w="1096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  <w:tc>
          <w:tcPr>
            <w:tcW w:w="1643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1311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4590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</w:tbl>
    <w:p w:rsidR="002D623D" w:rsidRDefault="002D623D">
      <w:pPr>
        <w:pStyle w:val="Heading"/>
        <w:rPr>
          <w:rFonts w:ascii="Thorndale" w:hAnsi="Thorndale"/>
        </w:rPr>
      </w:pPr>
    </w:p>
    <w:p w:rsidR="002D623D" w:rsidRDefault="002D623D">
      <w:pPr>
        <w:pStyle w:val="BodyText"/>
      </w:pPr>
    </w:p>
    <w:p w:rsidR="002D623D" w:rsidRDefault="002D623D">
      <w:pPr>
        <w:pStyle w:val="BodyText"/>
      </w:pPr>
    </w:p>
    <w:p w:rsidR="002D623D" w:rsidRDefault="002D623D">
      <w:pPr>
        <w:jc w:val="center"/>
        <w:rPr>
          <w:sz w:val="40"/>
        </w:rPr>
      </w:pPr>
      <w:r>
        <w:rPr>
          <w:sz w:val="40"/>
        </w:rPr>
        <w:t>FUNCTIONAL  SPECS</w:t>
      </w:r>
    </w:p>
    <w:p w:rsidR="002D623D" w:rsidRDefault="002D623D">
      <w:pPr>
        <w:jc w:val="center"/>
        <w:rPr>
          <w:sz w:val="40"/>
        </w:rPr>
      </w:pPr>
      <w:r>
        <w:rPr>
          <w:sz w:val="40"/>
        </w:rPr>
        <w:t>for</w:t>
      </w:r>
    </w:p>
    <w:p w:rsidR="002D623D" w:rsidRDefault="00AC2A8C">
      <w:pPr>
        <w:jc w:val="center"/>
        <w:rPr>
          <w:sz w:val="40"/>
        </w:rPr>
      </w:pPr>
      <w:r>
        <w:rPr>
          <w:sz w:val="40"/>
        </w:rPr>
        <w:t xml:space="preserve">  </w:t>
      </w:r>
      <w:r w:rsidR="00A6105E">
        <w:rPr>
          <w:sz w:val="40"/>
        </w:rPr>
        <w:t>Local Conveyance Tracking</w:t>
      </w:r>
    </w:p>
    <w:p w:rsidR="002D623D" w:rsidRDefault="002D623D">
      <w:pPr>
        <w:pStyle w:val="Heading"/>
        <w:rPr>
          <w:rFonts w:ascii="Thorndale" w:hAnsi="Thorndale"/>
        </w:rPr>
      </w:pPr>
    </w:p>
    <w:p w:rsidR="002D623D" w:rsidRDefault="002D623D">
      <w:pPr>
        <w:pStyle w:val="BodyText"/>
      </w:pPr>
    </w:p>
    <w:p w:rsidR="002D623D" w:rsidRDefault="00A6105E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 xml:space="preserve">0 ) Target Release </w:t>
      </w:r>
    </w:p>
    <w:p w:rsidR="00973709" w:rsidRPr="00973709" w:rsidRDefault="00C21532" w:rsidP="00973709">
      <w:pPr>
        <w:pStyle w:val="BodyText"/>
        <w:ind w:left="720"/>
      </w:pPr>
      <w:r>
        <w:t>V1.0</w:t>
      </w:r>
    </w:p>
    <w:p w:rsidR="002D623D" w:rsidRDefault="002D623D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 xml:space="preserve">0.1 ) Internal </w:t>
      </w:r>
      <w:r w:rsidR="00C21532">
        <w:rPr>
          <w:rFonts w:ascii="Thorndale" w:hAnsi="Thorndale"/>
        </w:rPr>
        <w:t>Availability</w:t>
      </w:r>
      <w:r>
        <w:rPr>
          <w:rFonts w:ascii="Thorndale" w:hAnsi="Thorndale"/>
        </w:rPr>
        <w:t xml:space="preserve"> Target date:</w:t>
      </w:r>
    </w:p>
    <w:p w:rsidR="002D623D" w:rsidRDefault="00C21532" w:rsidP="00973709">
      <w:pPr>
        <w:pStyle w:val="BodyText"/>
        <w:ind w:left="720"/>
      </w:pPr>
      <w:r>
        <w:t>Aug</w:t>
      </w:r>
      <w:r w:rsidR="00973709">
        <w:t xml:space="preserve"> 24</w:t>
      </w:r>
      <w:r>
        <w:t>, 201</w:t>
      </w:r>
      <w:r w:rsidR="0028382B">
        <w:t>6</w:t>
      </w:r>
    </w:p>
    <w:p w:rsidR="002D623D" w:rsidRDefault="002D623D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 xml:space="preserve">0.2 ) Actual Internal </w:t>
      </w:r>
      <w:r w:rsidR="00C21532">
        <w:rPr>
          <w:rFonts w:ascii="Thorndale" w:hAnsi="Thorndale"/>
        </w:rPr>
        <w:t>Availability</w:t>
      </w:r>
      <w:r>
        <w:rPr>
          <w:rFonts w:ascii="Thorndale" w:hAnsi="Thorndale"/>
        </w:rPr>
        <w:t xml:space="preserve"> date:</w:t>
      </w:r>
    </w:p>
    <w:p w:rsidR="002D623D" w:rsidRDefault="00C21532" w:rsidP="00973709">
      <w:pPr>
        <w:pStyle w:val="BodyText"/>
        <w:ind w:left="720"/>
      </w:pPr>
      <w:r>
        <w:t>Aug 31, 201</w:t>
      </w:r>
      <w:r w:rsidR="0028382B">
        <w:t>6</w:t>
      </w:r>
    </w:p>
    <w:p w:rsidR="002D623D" w:rsidRDefault="002D623D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>1 )Overview</w:t>
      </w:r>
    </w:p>
    <w:p w:rsidR="00EA0DBA" w:rsidRPr="00EA0DBA" w:rsidRDefault="008650F0" w:rsidP="008650F0">
      <w:pPr>
        <w:pStyle w:val="BodyText"/>
        <w:ind w:firstLine="720"/>
      </w:pPr>
      <w:r>
        <w:t>Currently maintaining/entering/updating conveyance form is done only manually where in there is no system to maintain conveyance form through online. We need to provide them a system where conveyance form can be filled through on line by logging into the portal.</w:t>
      </w:r>
    </w:p>
    <w:p w:rsidR="002D623D" w:rsidRDefault="002D623D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 xml:space="preserve">2 ) Functional Description </w:t>
      </w:r>
    </w:p>
    <w:p w:rsidR="002D623D" w:rsidRDefault="008650F0" w:rsidP="008650F0">
      <w:pPr>
        <w:pStyle w:val="BodyText"/>
        <w:ind w:left="720"/>
      </w:pPr>
      <w:r>
        <w:t>Currently maintaining conveyance form is done manua</w:t>
      </w:r>
      <w:r w:rsidR="0003281B">
        <w:t>lly</w:t>
      </w:r>
    </w:p>
    <w:p w:rsidR="0003281B" w:rsidRDefault="0003281B" w:rsidP="00AC2A8C">
      <w:pPr>
        <w:pStyle w:val="BodyText"/>
        <w:ind w:left="720" w:firstLine="720"/>
      </w:pPr>
      <w:r>
        <w:lastRenderedPageBreak/>
        <w:t>However we need to provide a system tha</w:t>
      </w:r>
      <w:r w:rsidR="00832B92">
        <w:t>t maintains the conveyance form</w:t>
      </w:r>
    </w:p>
    <w:p w:rsidR="0003281B" w:rsidRDefault="0003281B" w:rsidP="0003281B">
      <w:pPr>
        <w:pStyle w:val="BodyText"/>
        <w:ind w:left="720"/>
      </w:pPr>
      <w:r>
        <w:t xml:space="preserve">for </w:t>
      </w:r>
      <w:r w:rsidR="00832B92">
        <w:t>the user.</w:t>
      </w:r>
      <w:r w:rsidR="006906B9">
        <w:t xml:space="preserve"> </w:t>
      </w:r>
    </w:p>
    <w:p w:rsidR="0003281B" w:rsidRDefault="006906B9" w:rsidP="0003281B">
      <w:pPr>
        <w:pStyle w:val="BodyText"/>
        <w:numPr>
          <w:ilvl w:val="0"/>
          <w:numId w:val="10"/>
        </w:numPr>
      </w:pPr>
      <w:r>
        <w:t xml:space="preserve">When </w:t>
      </w:r>
      <w:r w:rsidR="0003281B">
        <w:t>Employee</w:t>
      </w:r>
      <w:r>
        <w:t xml:space="preserve"> logs in</w:t>
      </w:r>
      <w:r w:rsidR="00832B92">
        <w:t xml:space="preserve"> he/she can</w:t>
      </w:r>
    </w:p>
    <w:p w:rsidR="0003281B" w:rsidRDefault="0003281B" w:rsidP="0003281B">
      <w:pPr>
        <w:pStyle w:val="BodyText"/>
        <w:numPr>
          <w:ilvl w:val="0"/>
          <w:numId w:val="8"/>
        </w:numPr>
      </w:pPr>
      <w:r>
        <w:t>Enter a new LCF</w:t>
      </w:r>
    </w:p>
    <w:p w:rsidR="0003281B" w:rsidRDefault="0003281B" w:rsidP="0003281B">
      <w:pPr>
        <w:pStyle w:val="BodyText"/>
        <w:numPr>
          <w:ilvl w:val="0"/>
          <w:numId w:val="8"/>
        </w:numPr>
      </w:pPr>
      <w:r>
        <w:t>View LCF that is entered.</w:t>
      </w:r>
    </w:p>
    <w:p w:rsidR="0003281B" w:rsidRDefault="006906B9" w:rsidP="0003281B">
      <w:pPr>
        <w:pStyle w:val="BodyText"/>
        <w:numPr>
          <w:ilvl w:val="0"/>
          <w:numId w:val="10"/>
        </w:numPr>
      </w:pPr>
      <w:r>
        <w:t xml:space="preserve">When </w:t>
      </w:r>
      <w:r w:rsidR="0003281B">
        <w:t>Manager</w:t>
      </w:r>
      <w:r>
        <w:t xml:space="preserve"> logs in</w:t>
      </w:r>
      <w:r w:rsidR="00832B92">
        <w:t xml:space="preserve"> he/she can</w:t>
      </w:r>
    </w:p>
    <w:p w:rsidR="0003281B" w:rsidRDefault="0003281B" w:rsidP="0003281B">
      <w:pPr>
        <w:pStyle w:val="BodyText"/>
        <w:numPr>
          <w:ilvl w:val="0"/>
          <w:numId w:val="13"/>
        </w:numPr>
      </w:pPr>
      <w:r>
        <w:t>Enter a new LCF</w:t>
      </w:r>
    </w:p>
    <w:p w:rsidR="00832B92" w:rsidRDefault="00832B92" w:rsidP="0003281B">
      <w:pPr>
        <w:pStyle w:val="BodyText"/>
        <w:numPr>
          <w:ilvl w:val="0"/>
          <w:numId w:val="13"/>
        </w:numPr>
      </w:pPr>
      <w:r>
        <w:t xml:space="preserve">View his/her form </w:t>
      </w:r>
    </w:p>
    <w:p w:rsidR="0003281B" w:rsidRDefault="00832B92" w:rsidP="0003281B">
      <w:pPr>
        <w:pStyle w:val="BodyText"/>
        <w:numPr>
          <w:ilvl w:val="0"/>
          <w:numId w:val="13"/>
        </w:numPr>
      </w:pPr>
      <w:r>
        <w:t xml:space="preserve">View </w:t>
      </w:r>
      <w:r w:rsidR="00191D53">
        <w:t xml:space="preserve">the </w:t>
      </w:r>
      <w:r>
        <w:t>LCF that is entered by their direct subordinate. After viewing the LCF’s of their direct subordinate</w:t>
      </w:r>
      <w:r w:rsidR="00191D53">
        <w:t>s</w:t>
      </w:r>
      <w:r>
        <w:t xml:space="preserve"> he/she can do </w:t>
      </w:r>
      <w:r w:rsidR="00191D53">
        <w:t xml:space="preserve">any </w:t>
      </w:r>
      <w:r>
        <w:t>one of the following</w:t>
      </w:r>
    </w:p>
    <w:p w:rsidR="006906B9" w:rsidRDefault="0003281B" w:rsidP="006906B9">
      <w:pPr>
        <w:pStyle w:val="BodyText"/>
        <w:numPr>
          <w:ilvl w:val="0"/>
          <w:numId w:val="32"/>
        </w:numPr>
      </w:pPr>
      <w:r>
        <w:t xml:space="preserve">Approve </w:t>
      </w:r>
      <w:r w:rsidR="006906B9">
        <w:t xml:space="preserve">the </w:t>
      </w:r>
      <w:r>
        <w:t>LCF</w:t>
      </w:r>
      <w:r w:rsidR="00832B92">
        <w:t>’s</w:t>
      </w:r>
      <w:r>
        <w:t xml:space="preserve"> made by the direct subordinate</w:t>
      </w:r>
      <w:r w:rsidR="00EB6B57">
        <w:t>s</w:t>
      </w:r>
      <w:r>
        <w:t>.</w:t>
      </w:r>
    </w:p>
    <w:p w:rsidR="006906B9" w:rsidRDefault="006906B9" w:rsidP="006906B9">
      <w:pPr>
        <w:pStyle w:val="BodyText"/>
        <w:numPr>
          <w:ilvl w:val="0"/>
          <w:numId w:val="32"/>
        </w:numPr>
      </w:pPr>
      <w:r>
        <w:t>Reject the  LCF</w:t>
      </w:r>
      <w:r w:rsidR="00832B92">
        <w:t xml:space="preserve">’s </w:t>
      </w:r>
      <w:r>
        <w:t xml:space="preserve"> made by the direct subordinates.</w:t>
      </w:r>
    </w:p>
    <w:p w:rsidR="001D126E" w:rsidRDefault="006906B9" w:rsidP="001D126E">
      <w:pPr>
        <w:pStyle w:val="BodyText"/>
        <w:numPr>
          <w:ilvl w:val="0"/>
          <w:numId w:val="10"/>
        </w:numPr>
      </w:pPr>
      <w:r>
        <w:t xml:space="preserve">When </w:t>
      </w:r>
      <w:r w:rsidR="001D126E">
        <w:t>Finance</w:t>
      </w:r>
      <w:r>
        <w:t xml:space="preserve"> people logs in</w:t>
      </w:r>
      <w:r w:rsidR="00832B92">
        <w:t xml:space="preserve"> he/she can</w:t>
      </w:r>
    </w:p>
    <w:p w:rsidR="001D126E" w:rsidRDefault="001D126E" w:rsidP="001D126E">
      <w:pPr>
        <w:pStyle w:val="BodyText"/>
        <w:numPr>
          <w:ilvl w:val="0"/>
          <w:numId w:val="15"/>
        </w:numPr>
      </w:pPr>
      <w:r>
        <w:t>Enter a new LCF</w:t>
      </w:r>
    </w:p>
    <w:p w:rsidR="00832B92" w:rsidRDefault="00832B92" w:rsidP="001D126E">
      <w:pPr>
        <w:pStyle w:val="BodyText"/>
        <w:numPr>
          <w:ilvl w:val="0"/>
          <w:numId w:val="15"/>
        </w:numPr>
      </w:pPr>
      <w:r>
        <w:t>View his/her form</w:t>
      </w:r>
    </w:p>
    <w:p w:rsidR="001D126E" w:rsidRDefault="00191D53" w:rsidP="001D126E">
      <w:pPr>
        <w:pStyle w:val="BodyText"/>
        <w:numPr>
          <w:ilvl w:val="0"/>
          <w:numId w:val="15"/>
        </w:numPr>
      </w:pPr>
      <w:r>
        <w:t>View LCF that is made visible by the  Manager</w:t>
      </w:r>
    </w:p>
    <w:p w:rsidR="001D126E" w:rsidRDefault="006D5349" w:rsidP="006D5349">
      <w:pPr>
        <w:pStyle w:val="BodyText"/>
        <w:numPr>
          <w:ilvl w:val="0"/>
          <w:numId w:val="15"/>
        </w:numPr>
      </w:pPr>
      <w:r>
        <w:t>After viewing the LCF’s that is processed by the Manager he/she can do any of the following</w:t>
      </w:r>
    </w:p>
    <w:p w:rsidR="001D126E" w:rsidRDefault="001D126E" w:rsidP="006D5349">
      <w:pPr>
        <w:pStyle w:val="BodyText"/>
        <w:numPr>
          <w:ilvl w:val="0"/>
          <w:numId w:val="16"/>
        </w:numPr>
      </w:pPr>
      <w:r>
        <w:t xml:space="preserve">Approve </w:t>
      </w:r>
      <w:r w:rsidR="006D5349">
        <w:t>it and return their transactions</w:t>
      </w:r>
      <w:r>
        <w:t xml:space="preserve"> </w:t>
      </w:r>
    </w:p>
    <w:p w:rsidR="001D126E" w:rsidRDefault="001D126E" w:rsidP="001D126E">
      <w:pPr>
        <w:pStyle w:val="BodyText"/>
        <w:numPr>
          <w:ilvl w:val="0"/>
          <w:numId w:val="16"/>
        </w:numPr>
      </w:pPr>
      <w:r>
        <w:t>Reject the LCF</w:t>
      </w:r>
      <w:r w:rsidR="006D5349">
        <w:t xml:space="preserve"> if he/she is not satisfied with the information they provided</w:t>
      </w:r>
    </w:p>
    <w:p w:rsidR="001D126E" w:rsidRDefault="006906B9" w:rsidP="001D126E">
      <w:pPr>
        <w:pStyle w:val="BodyText"/>
        <w:numPr>
          <w:ilvl w:val="0"/>
          <w:numId w:val="10"/>
        </w:numPr>
      </w:pPr>
      <w:r>
        <w:t xml:space="preserve">When </w:t>
      </w:r>
      <w:r w:rsidR="001D126E">
        <w:t>Admin</w:t>
      </w:r>
      <w:r>
        <w:t xml:space="preserve"> logs in</w:t>
      </w:r>
    </w:p>
    <w:p w:rsidR="001D126E" w:rsidRDefault="001D126E" w:rsidP="001D126E">
      <w:pPr>
        <w:pStyle w:val="BodyText"/>
        <w:numPr>
          <w:ilvl w:val="0"/>
          <w:numId w:val="17"/>
        </w:numPr>
      </w:pPr>
      <w:r>
        <w:t>Enter a new LCF</w:t>
      </w:r>
    </w:p>
    <w:p w:rsidR="001D126E" w:rsidRDefault="001D126E" w:rsidP="00926D34">
      <w:pPr>
        <w:pStyle w:val="BodyText"/>
        <w:numPr>
          <w:ilvl w:val="0"/>
          <w:numId w:val="17"/>
        </w:numPr>
      </w:pPr>
      <w:r>
        <w:t>View</w:t>
      </w:r>
      <w:r w:rsidR="00926D34">
        <w:t>s his/her</w:t>
      </w:r>
      <w:r>
        <w:t xml:space="preserve"> LCF </w:t>
      </w:r>
    </w:p>
    <w:p w:rsidR="001D126E" w:rsidRDefault="001D126E" w:rsidP="001D126E">
      <w:pPr>
        <w:pStyle w:val="BodyText"/>
        <w:numPr>
          <w:ilvl w:val="0"/>
          <w:numId w:val="17"/>
        </w:numPr>
      </w:pPr>
      <w:r>
        <w:t>Maintains the Master (</w:t>
      </w:r>
      <w:r w:rsidR="00A83D70">
        <w:t>i.e.</w:t>
      </w:r>
      <w:r>
        <w:t>) Mode of Travel</w:t>
      </w:r>
    </w:p>
    <w:p w:rsidR="001D126E" w:rsidRDefault="00AF02B3" w:rsidP="001D126E">
      <w:pPr>
        <w:pStyle w:val="BodyText"/>
        <w:numPr>
          <w:ilvl w:val="0"/>
          <w:numId w:val="18"/>
        </w:numPr>
      </w:pPr>
      <w:r>
        <w:t>Add a travel mode</w:t>
      </w:r>
    </w:p>
    <w:p w:rsidR="001D126E" w:rsidRDefault="001D126E" w:rsidP="001D126E">
      <w:pPr>
        <w:pStyle w:val="BodyText"/>
        <w:numPr>
          <w:ilvl w:val="0"/>
          <w:numId w:val="18"/>
        </w:numPr>
      </w:pPr>
      <w:r>
        <w:t>Edit a</w:t>
      </w:r>
      <w:r w:rsidR="00AF02B3">
        <w:t xml:space="preserve"> travel</w:t>
      </w:r>
      <w:r>
        <w:t xml:space="preserve"> mode</w:t>
      </w:r>
    </w:p>
    <w:p w:rsidR="00AF02B3" w:rsidRDefault="00AF02B3" w:rsidP="00AF02B3">
      <w:pPr>
        <w:pStyle w:val="BodyText"/>
        <w:numPr>
          <w:ilvl w:val="0"/>
          <w:numId w:val="18"/>
        </w:numPr>
      </w:pPr>
      <w:r>
        <w:t>Remove a travel mode</w:t>
      </w:r>
    </w:p>
    <w:p w:rsidR="001D126E" w:rsidRDefault="001D126E" w:rsidP="001D126E">
      <w:pPr>
        <w:pStyle w:val="BodyText"/>
        <w:ind w:firstLine="720"/>
      </w:pPr>
      <w:r>
        <w:lastRenderedPageBreak/>
        <w:t xml:space="preserve">Now after logging into the System the User </w:t>
      </w:r>
      <w:r w:rsidR="006906B9">
        <w:t>can View their profile to log out from the Portal.</w:t>
      </w:r>
    </w:p>
    <w:p w:rsidR="002D623D" w:rsidRDefault="002D623D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>3 ) Detailed Functional Description with applicable use cases</w:t>
      </w:r>
    </w:p>
    <w:p w:rsidR="00F91C2B" w:rsidRDefault="00F91C2B" w:rsidP="00F91C2B">
      <w:pPr>
        <w:pStyle w:val="BodyText"/>
        <w:ind w:left="1080"/>
        <w:rPr>
          <w:b/>
        </w:rPr>
      </w:pPr>
    </w:p>
    <w:p w:rsidR="00B30F08" w:rsidRDefault="00B30F08" w:rsidP="00F4293F">
      <w:pPr>
        <w:pStyle w:val="BodyText"/>
        <w:numPr>
          <w:ilvl w:val="0"/>
          <w:numId w:val="21"/>
        </w:numPr>
        <w:rPr>
          <w:b/>
        </w:rPr>
      </w:pPr>
      <w:r>
        <w:rPr>
          <w:b/>
        </w:rPr>
        <w:t>Login Page</w:t>
      </w:r>
    </w:p>
    <w:p w:rsidR="008B750C" w:rsidRDefault="008B750C" w:rsidP="008B750C">
      <w:pPr>
        <w:pStyle w:val="BodyText"/>
        <w:ind w:left="1080"/>
        <w:rPr>
          <w:b/>
        </w:rPr>
      </w:pPr>
    </w:p>
    <w:p w:rsidR="00B30F08" w:rsidRDefault="00B30F08" w:rsidP="00AD0D14">
      <w:pPr>
        <w:pStyle w:val="BodyText"/>
        <w:numPr>
          <w:ilvl w:val="0"/>
          <w:numId w:val="24"/>
        </w:numPr>
      </w:pPr>
      <w:r>
        <w:t xml:space="preserve">When the user needs to go to the Portal he/she </w:t>
      </w:r>
      <w:r w:rsidR="00E651A6">
        <w:t>must log in into the login Page as shown in the fig.1.0</w:t>
      </w:r>
    </w:p>
    <w:p w:rsidR="00BB0D38" w:rsidRDefault="00BB0D38" w:rsidP="001C102D">
      <w:pPr>
        <w:pStyle w:val="BodyText"/>
        <w:ind w:left="283" w:firstLine="437"/>
      </w:pPr>
      <w:r>
        <w:t xml:space="preserve">           </w:t>
      </w:r>
      <w:r w:rsidR="006906B9">
        <w:rPr>
          <w:noProof/>
        </w:rPr>
        <w:drawing>
          <wp:inline distT="0" distB="0" distL="0" distR="0">
            <wp:extent cx="3840480" cy="34747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38" w:rsidRDefault="00AC2A8C" w:rsidP="00BB0D38">
      <w:pPr>
        <w:pStyle w:val="BodyText"/>
      </w:pPr>
      <w:r>
        <w:t xml:space="preserve">                                                                   Fig.1.0</w:t>
      </w:r>
    </w:p>
    <w:p w:rsidR="008B750C" w:rsidRDefault="00926D34" w:rsidP="000114C9">
      <w:pPr>
        <w:pStyle w:val="BodyText"/>
        <w:ind w:firstLine="720"/>
      </w:pPr>
      <w:r>
        <w:t>(Recover : when the user forgets the password they can retrieve/will be given password to relogin again)</w:t>
      </w:r>
    </w:p>
    <w:p w:rsidR="00BB0D38" w:rsidRDefault="00BB0D38" w:rsidP="000114C9">
      <w:pPr>
        <w:pStyle w:val="BodyText"/>
        <w:numPr>
          <w:ilvl w:val="0"/>
          <w:numId w:val="25"/>
        </w:numPr>
      </w:pPr>
      <w:r>
        <w:t>When the user enters the username and forgets to enter the password/wrong password is typed, and logs in he/she will get a</w:t>
      </w:r>
      <w:r w:rsidR="000114C9">
        <w:t>n alert message as shown in the fig.1.1</w:t>
      </w:r>
    </w:p>
    <w:p w:rsidR="00BB0D38" w:rsidRDefault="006906B9" w:rsidP="00BB0D38">
      <w:pPr>
        <w:pStyle w:val="BodyText"/>
        <w:ind w:left="1080"/>
      </w:pPr>
      <w:r>
        <w:rPr>
          <w:noProof/>
        </w:rPr>
        <w:lastRenderedPageBreak/>
        <w:drawing>
          <wp:inline distT="0" distB="0" distL="0" distR="0">
            <wp:extent cx="3830955" cy="350329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A8C" w:rsidRDefault="00AC2A8C" w:rsidP="00AC2A8C">
      <w:pPr>
        <w:pStyle w:val="BodyText"/>
      </w:pPr>
      <w:r>
        <w:t xml:space="preserve">                                                            Fig.1.1</w:t>
      </w:r>
    </w:p>
    <w:p w:rsidR="007C02DD" w:rsidRDefault="007C02DD" w:rsidP="00BB0D38">
      <w:pPr>
        <w:pStyle w:val="BodyText"/>
        <w:ind w:left="1080"/>
      </w:pPr>
    </w:p>
    <w:p w:rsidR="008B750C" w:rsidRDefault="008B750C" w:rsidP="00BB0D38">
      <w:pPr>
        <w:pStyle w:val="BodyText"/>
        <w:ind w:left="1080"/>
      </w:pPr>
    </w:p>
    <w:p w:rsidR="008B750C" w:rsidRDefault="008B750C" w:rsidP="00BB0D38">
      <w:pPr>
        <w:pStyle w:val="BodyText"/>
        <w:ind w:left="1080"/>
      </w:pPr>
    </w:p>
    <w:p w:rsidR="000114C9" w:rsidRDefault="000114C9" w:rsidP="00BB0D38">
      <w:pPr>
        <w:pStyle w:val="BodyText"/>
        <w:ind w:left="1080"/>
      </w:pPr>
    </w:p>
    <w:p w:rsidR="008B750C" w:rsidRDefault="006906B9" w:rsidP="00BB0D38">
      <w:pPr>
        <w:pStyle w:val="BodyText"/>
        <w:ind w:left="1080"/>
      </w:pPr>
      <w:r>
        <w:rPr>
          <w:noProof/>
        </w:rPr>
        <w:lastRenderedPageBreak/>
        <w:drawing>
          <wp:inline distT="0" distB="0" distL="0" distR="0">
            <wp:extent cx="3831055" cy="349616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34" cy="349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0C" w:rsidRDefault="006906B9" w:rsidP="00BB0D38">
      <w:pPr>
        <w:pStyle w:val="BodyText"/>
        <w:ind w:left="1080"/>
      </w:pPr>
      <w:r>
        <w:t xml:space="preserve">                                           Fig.1.2</w:t>
      </w:r>
    </w:p>
    <w:p w:rsidR="008B750C" w:rsidRDefault="008B750C" w:rsidP="00BB0D38">
      <w:pPr>
        <w:pStyle w:val="BodyText"/>
        <w:ind w:left="1080"/>
      </w:pPr>
    </w:p>
    <w:p w:rsidR="000114C9" w:rsidRDefault="000114C9" w:rsidP="00BB0D38">
      <w:pPr>
        <w:pStyle w:val="BodyText"/>
        <w:ind w:left="1080"/>
      </w:pPr>
    </w:p>
    <w:p w:rsidR="007C02DD" w:rsidRDefault="007C02DD" w:rsidP="00AD0D14">
      <w:pPr>
        <w:pStyle w:val="BodyText"/>
        <w:numPr>
          <w:ilvl w:val="0"/>
          <w:numId w:val="26"/>
        </w:numPr>
      </w:pPr>
      <w:r>
        <w:t xml:space="preserve">After entering the correct username and password </w:t>
      </w:r>
      <w:r w:rsidR="00482724">
        <w:t>the next home page appears as shown in the fig.</w:t>
      </w:r>
      <w:r w:rsidR="00EA1F92">
        <w:t>2.0</w:t>
      </w:r>
    </w:p>
    <w:p w:rsidR="00E4455A" w:rsidRPr="00B30F08" w:rsidRDefault="00AC2A8C" w:rsidP="001C102D">
      <w:pPr>
        <w:pStyle w:val="BodyText"/>
        <w:ind w:left="283" w:firstLine="437"/>
      </w:pPr>
      <w:r>
        <w:t xml:space="preserve">           </w:t>
      </w:r>
    </w:p>
    <w:p w:rsidR="00F623E6" w:rsidRDefault="00AF02B3" w:rsidP="001C102D">
      <w:pPr>
        <w:pStyle w:val="BodyText"/>
        <w:ind w:left="283" w:firstLine="437"/>
      </w:pPr>
      <w:r>
        <w:rPr>
          <w:b/>
        </w:rPr>
        <w:t xml:space="preserve">                                                </w:t>
      </w:r>
      <w:r w:rsidR="00AC2A8C">
        <w:rPr>
          <w:b/>
        </w:rPr>
        <w:t xml:space="preserve"> </w:t>
      </w:r>
      <w:r>
        <w:rPr>
          <w:b/>
        </w:rPr>
        <w:t xml:space="preserve">   </w:t>
      </w:r>
    </w:p>
    <w:p w:rsidR="00482724" w:rsidRDefault="006906B9" w:rsidP="00AD0D14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476875" cy="282956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38" w:rsidRDefault="00AC2A8C" w:rsidP="001C102D">
      <w:pPr>
        <w:pStyle w:val="BodyText"/>
        <w:ind w:left="283" w:firstLine="437"/>
      </w:pPr>
      <w:r>
        <w:t xml:space="preserve">                                                  Fig.2.0</w:t>
      </w:r>
    </w:p>
    <w:p w:rsidR="00826124" w:rsidRDefault="00826124" w:rsidP="001C102D">
      <w:pPr>
        <w:pStyle w:val="BodyText"/>
        <w:ind w:left="283" w:firstLine="437"/>
      </w:pPr>
    </w:p>
    <w:p w:rsidR="00826124" w:rsidRDefault="00826124" w:rsidP="001C102D">
      <w:pPr>
        <w:pStyle w:val="BodyText"/>
        <w:ind w:left="283" w:firstLine="437"/>
        <w:rPr>
          <w:b/>
        </w:rPr>
      </w:pPr>
    </w:p>
    <w:p w:rsidR="00AC2A8C" w:rsidRDefault="006906B9" w:rsidP="006906B9">
      <w:pPr>
        <w:pStyle w:val="BodyText"/>
        <w:numPr>
          <w:ilvl w:val="0"/>
          <w:numId w:val="21"/>
        </w:numPr>
        <w:rPr>
          <w:b/>
        </w:rPr>
      </w:pPr>
      <w:r>
        <w:rPr>
          <w:b/>
        </w:rPr>
        <w:t>View</w:t>
      </w:r>
      <w:r w:rsidR="00826124">
        <w:rPr>
          <w:b/>
        </w:rPr>
        <w:t xml:space="preserve"> Icon</w:t>
      </w:r>
    </w:p>
    <w:p w:rsidR="000114C9" w:rsidRDefault="000114C9" w:rsidP="000114C9">
      <w:pPr>
        <w:pStyle w:val="BodyText"/>
        <w:ind w:left="1080"/>
        <w:rPr>
          <w:b/>
        </w:rPr>
      </w:pPr>
    </w:p>
    <w:p w:rsidR="006906B9" w:rsidRDefault="006906B9" w:rsidP="00826124">
      <w:pPr>
        <w:pStyle w:val="BodyText"/>
        <w:numPr>
          <w:ilvl w:val="1"/>
          <w:numId w:val="26"/>
        </w:numPr>
      </w:pPr>
      <w:r w:rsidRPr="006906B9">
        <w:t>On</w:t>
      </w:r>
      <w:r>
        <w:t xml:space="preserve"> click of the view button the </w:t>
      </w:r>
      <w:r w:rsidR="00826124">
        <w:t>user</w:t>
      </w:r>
      <w:r>
        <w:t xml:space="preserve"> can view their entered LCF</w:t>
      </w:r>
      <w:r w:rsidR="00826124">
        <w:t>’s</w:t>
      </w:r>
      <w:r>
        <w:t>.</w:t>
      </w:r>
    </w:p>
    <w:p w:rsidR="00826124" w:rsidRPr="006906B9" w:rsidRDefault="00826124" w:rsidP="00826124">
      <w:pPr>
        <w:pStyle w:val="BodyText"/>
        <w:ind w:left="1080"/>
      </w:pPr>
    </w:p>
    <w:p w:rsidR="00482724" w:rsidRDefault="00482724" w:rsidP="00482724">
      <w:pPr>
        <w:pStyle w:val="BodyText"/>
        <w:numPr>
          <w:ilvl w:val="0"/>
          <w:numId w:val="21"/>
        </w:numPr>
        <w:rPr>
          <w:b/>
        </w:rPr>
      </w:pPr>
      <w:r w:rsidRPr="00AD0D14">
        <w:rPr>
          <w:b/>
        </w:rPr>
        <w:t>Create a New LCF</w:t>
      </w:r>
    </w:p>
    <w:p w:rsidR="000114C9" w:rsidRPr="00AD0D14" w:rsidRDefault="000114C9" w:rsidP="000114C9">
      <w:pPr>
        <w:pStyle w:val="BodyText"/>
        <w:ind w:left="1080"/>
        <w:rPr>
          <w:b/>
        </w:rPr>
      </w:pPr>
    </w:p>
    <w:p w:rsidR="00BB0D38" w:rsidRDefault="00482724" w:rsidP="00826124">
      <w:pPr>
        <w:pStyle w:val="BodyText"/>
        <w:numPr>
          <w:ilvl w:val="0"/>
          <w:numId w:val="23"/>
        </w:numPr>
      </w:pPr>
      <w:r>
        <w:t>When the user clicks on the create a new LCF, the LCF is displayed as shown in the fig.</w:t>
      </w:r>
      <w:r w:rsidR="00EA1F92">
        <w:t>3.0</w:t>
      </w:r>
    </w:p>
    <w:p w:rsidR="00826124" w:rsidRDefault="00826124" w:rsidP="00826124">
      <w:pPr>
        <w:pStyle w:val="BodyText"/>
      </w:pPr>
    </w:p>
    <w:p w:rsidR="00826124" w:rsidRDefault="00826124" w:rsidP="00826124">
      <w:pPr>
        <w:pStyle w:val="BodyText"/>
      </w:pPr>
    </w:p>
    <w:p w:rsidR="00826124" w:rsidRDefault="00826124" w:rsidP="00826124">
      <w:pPr>
        <w:pStyle w:val="BodyText"/>
      </w:pPr>
    </w:p>
    <w:p w:rsidR="00826124" w:rsidRDefault="00826124" w:rsidP="00826124">
      <w:pPr>
        <w:pStyle w:val="BodyText"/>
      </w:pPr>
    </w:p>
    <w:p w:rsidR="00826124" w:rsidRDefault="00826124" w:rsidP="00826124">
      <w:pPr>
        <w:pStyle w:val="BodyText"/>
      </w:pPr>
    </w:p>
    <w:tbl>
      <w:tblPr>
        <w:tblpPr w:leftFromText="180" w:rightFromText="180" w:vertAnchor="text" w:tblpY="1"/>
        <w:tblW w:w="9558" w:type="dxa"/>
        <w:tbl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single" w:sz="8" w:space="0" w:color="78C0D4" w:themeColor="accent5" w:themeTint="BF"/>
          <w:insideV w:val="single" w:sz="8" w:space="0" w:color="78C0D4" w:themeColor="accent5" w:themeTint="BF"/>
        </w:tblBorders>
        <w:tblLayout w:type="fixed"/>
        <w:tblLook w:val="04A0"/>
      </w:tblPr>
      <w:tblGrid>
        <w:gridCol w:w="702"/>
        <w:gridCol w:w="694"/>
        <w:gridCol w:w="927"/>
        <w:gridCol w:w="1062"/>
        <w:gridCol w:w="1103"/>
        <w:gridCol w:w="1050"/>
        <w:gridCol w:w="1060"/>
        <w:gridCol w:w="1250"/>
        <w:gridCol w:w="810"/>
        <w:gridCol w:w="900"/>
      </w:tblGrid>
      <w:tr w:rsidR="00826124" w:rsidTr="0066491C">
        <w:trPr>
          <w:trHeight w:val="242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826124" w:rsidRPr="00DA7FEA" w:rsidRDefault="00826124" w:rsidP="0066491C">
            <w:pPr>
              <w:rPr>
                <w:rFonts w:cstheme="majorBidi"/>
              </w:rPr>
            </w:pPr>
            <w:r>
              <w:lastRenderedPageBreak/>
              <w:t xml:space="preserve">                                                 EDS TECHNOLOGIES PRIVATE LIMITED</w:t>
            </w:r>
          </w:p>
          <w:p w:rsidR="00826124" w:rsidRPr="00DA7FEA" w:rsidRDefault="00826124" w:rsidP="0066491C">
            <w:pPr>
              <w:rPr>
                <w:b/>
                <w:bCs/>
              </w:rPr>
            </w:pPr>
            <w:r w:rsidRPr="00753874">
              <w:t xml:space="preserve">                 Regd : The Estate, Second floor,121,Dicenson Road, Bangalore – 560042,INDIA</w:t>
            </w:r>
          </w:p>
          <w:p w:rsidR="00826124" w:rsidRPr="00DA7FEA" w:rsidRDefault="00826124" w:rsidP="0066491C">
            <w:pPr>
              <w:rPr>
                <w:b/>
                <w:bCs/>
              </w:rPr>
            </w:pPr>
            <w:r w:rsidRPr="00753874">
              <w:t xml:space="preserve">                                                  Tel : 49190333, 25514338 Fax : 49190399</w:t>
            </w:r>
          </w:p>
          <w:p w:rsidR="00826124" w:rsidRPr="00DA7FEA" w:rsidRDefault="00826124" w:rsidP="0066491C">
            <w:pPr>
              <w:rPr>
                <w:b/>
                <w:bCs/>
              </w:rPr>
            </w:pPr>
          </w:p>
          <w:p w:rsidR="00826124" w:rsidRPr="00DA7FEA" w:rsidRDefault="00826124" w:rsidP="0066491C">
            <w:pPr>
              <w:rPr>
                <w:b/>
                <w:bCs/>
              </w:rPr>
            </w:pPr>
            <w:r w:rsidRPr="00753874">
              <w:t xml:space="preserve">Name            : Deepshika                                                        </w:t>
            </w:r>
            <w:r>
              <w:t xml:space="preserve">                            </w:t>
            </w:r>
            <w:r w:rsidRPr="00753874">
              <w:t>Region : Bangalore</w:t>
            </w:r>
          </w:p>
          <w:p w:rsidR="00826124" w:rsidRPr="00DA7FEA" w:rsidRDefault="00826124" w:rsidP="0066491C">
            <w:pPr>
              <w:rPr>
                <w:b/>
                <w:bCs/>
              </w:rPr>
            </w:pPr>
            <w:r w:rsidRPr="00753874">
              <w:t xml:space="preserve">Designation : GET                                                  </w:t>
            </w:r>
            <w:r>
              <w:t xml:space="preserve">                            </w:t>
            </w:r>
            <w:r w:rsidRPr="00753874">
              <w:t xml:space="preserve">  Employee Code : 911023</w:t>
            </w:r>
          </w:p>
          <w:p w:rsidR="00826124" w:rsidRPr="00DA7FEA" w:rsidRDefault="00826124" w:rsidP="0066491C">
            <w:pPr>
              <w:rPr>
                <w:b/>
                <w:bCs/>
              </w:rPr>
            </w:pPr>
            <w:r w:rsidRPr="00753874">
              <w:t xml:space="preserve">Travel Plan   : C                                                              </w:t>
            </w:r>
            <w:r>
              <w:t xml:space="preserve">                            </w:t>
            </w:r>
            <w:r w:rsidRPr="00753874">
              <w:t>Department : Technical</w:t>
            </w:r>
          </w:p>
          <w:p w:rsidR="00826124" w:rsidRDefault="00826124" w:rsidP="00826124">
            <w:r w:rsidRPr="00753874">
              <w:t xml:space="preserve">Statement of Conveyance Expenditure for the month of </w:t>
            </w:r>
            <w:r>
              <w:t xml:space="preserve">  ____</w:t>
            </w:r>
            <w:r>
              <w:object w:dxaOrig="3945" w:dyaOrig="39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.45pt;height:17.45pt" o:ole="">
                  <v:imagedata r:id="rId12" o:title=""/>
                </v:shape>
                <o:OLEObject Type="Embed" ProgID="PBrush" ShapeID="_x0000_i1025" DrawAspect="Content" ObjectID="_1533359803" r:id="rId13"/>
              </w:object>
            </w:r>
          </w:p>
        </w:tc>
      </w:tr>
      <w:tr w:rsidR="00826124" w:rsidTr="0066491C">
        <w:trPr>
          <w:trHeight w:val="275"/>
        </w:trPr>
        <w:tc>
          <w:tcPr>
            <w:tcW w:w="702" w:type="dxa"/>
            <w:vMerge w:val="restart"/>
            <w:shd w:val="clear" w:color="auto" w:fill="D2EAF1" w:themeFill="accent5" w:themeFillTint="3F"/>
          </w:tcPr>
          <w:p w:rsidR="00826124" w:rsidRPr="00191D53" w:rsidRDefault="009973D2" w:rsidP="0066491C">
            <w:pPr>
              <w:rPr>
                <w:rFonts w:cstheme="majorBidi"/>
                <w:b/>
                <w:bCs/>
                <w:sz w:val="22"/>
                <w:szCs w:val="22"/>
              </w:rPr>
            </w:pPr>
            <w:r w:rsidRPr="009973D2">
              <w:rPr>
                <w:b/>
                <w:bCs/>
                <w:sz w:val="22"/>
                <w:szCs w:val="22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0" type="#_x0000_t32" style="position:absolute;margin-left:-5.25pt;margin-top:25.75pt;width:477pt;height:0;z-index:251666944;mso-position-horizontal-relative:text;mso-position-vertical-relative:text" o:connectortype="straight"/>
              </w:pict>
            </w:r>
            <w:r w:rsidR="00826124" w:rsidRPr="00191D53">
              <w:rPr>
                <w:b/>
                <w:bCs/>
                <w:sz w:val="22"/>
                <w:szCs w:val="22"/>
              </w:rPr>
              <w:t>S.No</w:t>
            </w:r>
          </w:p>
          <w:p w:rsidR="00826124" w:rsidRDefault="00826124" w:rsidP="0066491C"/>
          <w:p w:rsidR="00826124" w:rsidRDefault="00826124" w:rsidP="0066491C"/>
        </w:tc>
        <w:tc>
          <w:tcPr>
            <w:tcW w:w="694" w:type="dxa"/>
            <w:vMerge w:val="restart"/>
            <w:shd w:val="clear" w:color="auto" w:fill="D2EAF1" w:themeFill="accent5" w:themeFillTint="3F"/>
          </w:tcPr>
          <w:p w:rsidR="00826124" w:rsidRPr="00191D53" w:rsidRDefault="00826124" w:rsidP="0066491C">
            <w:pPr>
              <w:rPr>
                <w:rFonts w:cstheme="minorBidi"/>
                <w:b/>
                <w:bCs/>
                <w:sz w:val="22"/>
                <w:szCs w:val="22"/>
              </w:rPr>
            </w:pPr>
            <w:r w:rsidRPr="00191D53">
              <w:rPr>
                <w:b/>
                <w:bCs/>
                <w:sz w:val="22"/>
                <w:szCs w:val="22"/>
              </w:rPr>
              <w:t>Date</w:t>
            </w:r>
          </w:p>
          <w:p w:rsidR="00826124" w:rsidRDefault="00826124" w:rsidP="0066491C"/>
          <w:p w:rsidR="00826124" w:rsidRDefault="00826124" w:rsidP="0066491C"/>
        </w:tc>
        <w:tc>
          <w:tcPr>
            <w:tcW w:w="1989" w:type="dxa"/>
            <w:gridSpan w:val="2"/>
            <w:shd w:val="clear" w:color="auto" w:fill="D2EAF1" w:themeFill="accent5" w:themeFillTint="3F"/>
            <w:hideMark/>
          </w:tcPr>
          <w:p w:rsidR="00826124" w:rsidRPr="00DA7FEA" w:rsidRDefault="00826124" w:rsidP="0066491C">
            <w:pPr>
              <w:rPr>
                <w:b/>
                <w:bCs/>
              </w:rPr>
            </w:pPr>
            <w:r>
              <w:t xml:space="preserve">        </w:t>
            </w:r>
            <w:r w:rsidRPr="00DA7FEA">
              <w:rPr>
                <w:b/>
                <w:bCs/>
              </w:rPr>
              <w:t xml:space="preserve"> Particulars</w:t>
            </w:r>
          </w:p>
        </w:tc>
        <w:tc>
          <w:tcPr>
            <w:tcW w:w="1103" w:type="dxa"/>
            <w:vMerge w:val="restart"/>
            <w:shd w:val="clear" w:color="auto" w:fill="D2EAF1" w:themeFill="accent5" w:themeFillTint="3F"/>
          </w:tcPr>
          <w:p w:rsidR="00826124" w:rsidRPr="00DA7FEA" w:rsidRDefault="00826124" w:rsidP="0066491C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>Depart.</w:t>
            </w:r>
          </w:p>
          <w:p w:rsidR="00826124" w:rsidRPr="00DA7FEA" w:rsidRDefault="00826124" w:rsidP="0066491C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At</w:t>
            </w:r>
          </w:p>
          <w:p w:rsidR="00826124" w:rsidRPr="00753874" w:rsidRDefault="00826124" w:rsidP="0066491C"/>
        </w:tc>
        <w:tc>
          <w:tcPr>
            <w:tcW w:w="1050" w:type="dxa"/>
            <w:vMerge w:val="restart"/>
            <w:shd w:val="clear" w:color="auto" w:fill="D2EAF1" w:themeFill="accent5" w:themeFillTint="3F"/>
          </w:tcPr>
          <w:p w:rsidR="00826124" w:rsidRPr="00DA7FEA" w:rsidRDefault="00826124" w:rsidP="0066491C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Arrive By</w:t>
            </w:r>
          </w:p>
          <w:p w:rsidR="00826124" w:rsidRDefault="00826124" w:rsidP="0066491C"/>
        </w:tc>
        <w:tc>
          <w:tcPr>
            <w:tcW w:w="1060" w:type="dxa"/>
            <w:vMerge w:val="restart"/>
            <w:shd w:val="clear" w:color="auto" w:fill="D2EAF1" w:themeFill="accent5" w:themeFillTint="3F"/>
            <w:hideMark/>
          </w:tcPr>
          <w:p w:rsidR="00826124" w:rsidRPr="00AD0AEF" w:rsidRDefault="00826124" w:rsidP="00826124">
            <w:pPr>
              <w:rPr>
                <w:rFonts w:cstheme="minorBidi"/>
                <w:b/>
                <w:bCs/>
                <w:sz w:val="22"/>
                <w:szCs w:val="22"/>
              </w:rPr>
            </w:pPr>
            <w:r w:rsidRPr="00AD0AEF">
              <w:rPr>
                <w:b/>
                <w:bCs/>
                <w:sz w:val="22"/>
                <w:szCs w:val="22"/>
              </w:rPr>
              <w:t>Distance in Kms</w:t>
            </w:r>
          </w:p>
          <w:p w:rsidR="00826124" w:rsidRDefault="00826124" w:rsidP="0066491C"/>
        </w:tc>
        <w:tc>
          <w:tcPr>
            <w:tcW w:w="1250" w:type="dxa"/>
            <w:vMerge w:val="restart"/>
            <w:shd w:val="clear" w:color="auto" w:fill="D2EAF1" w:themeFill="accent5" w:themeFillTint="3F"/>
          </w:tcPr>
          <w:p w:rsidR="00826124" w:rsidRPr="00DA7FEA" w:rsidRDefault="00826124" w:rsidP="0066491C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 xml:space="preserve">Mode </w:t>
            </w:r>
          </w:p>
          <w:p w:rsidR="00826124" w:rsidRDefault="00826124" w:rsidP="0066491C"/>
          <w:p w:rsidR="00826124" w:rsidRDefault="009973D2" w:rsidP="0066491C">
            <w:r w:rsidRPr="009973D2">
              <w:rPr>
                <w:b/>
                <w:bCs/>
                <w:noProof/>
              </w:rPr>
              <w:pict>
                <v:shapetype id="_x0000_t128" coordsize="21600,21600" o:spt="128" path="m,l21600,,10800,21600xe">
                  <v:stroke joinstyle="miter"/>
                  <v:path gradientshapeok="t" o:connecttype="custom" o:connectlocs="10800,0;5400,10800;10800,21600;16200,10800" textboxrect="5400,0,16200,10800"/>
                </v:shapetype>
                <v:shape id="_x0000_s1081" type="#_x0000_t128" style="position:absolute;margin-left:42.3pt;margin-top:8.05pt;width:8.7pt;height:5.8pt;z-index:251667968"/>
              </w:pict>
            </w:r>
          </w:p>
        </w:tc>
        <w:tc>
          <w:tcPr>
            <w:tcW w:w="1710" w:type="dxa"/>
            <w:gridSpan w:val="2"/>
            <w:shd w:val="clear" w:color="auto" w:fill="D2EAF1" w:themeFill="accent5" w:themeFillTint="3F"/>
            <w:hideMark/>
          </w:tcPr>
          <w:p w:rsidR="00826124" w:rsidRPr="00DA7FEA" w:rsidRDefault="00826124" w:rsidP="0066491C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 xml:space="preserve">     Amount</w:t>
            </w:r>
          </w:p>
        </w:tc>
      </w:tr>
      <w:tr w:rsidR="00826124" w:rsidTr="0066491C">
        <w:trPr>
          <w:trHeight w:val="780"/>
        </w:trPr>
        <w:tc>
          <w:tcPr>
            <w:tcW w:w="702" w:type="dxa"/>
            <w:vMerge/>
            <w:shd w:val="clear" w:color="auto" w:fill="D2EAF1" w:themeFill="accent5" w:themeFillTint="3F"/>
            <w:hideMark/>
          </w:tcPr>
          <w:p w:rsidR="00826124" w:rsidRDefault="00826124" w:rsidP="0066491C">
            <w:pPr>
              <w:widowControl/>
              <w:suppressAutoHyphens w:val="0"/>
            </w:pPr>
          </w:p>
        </w:tc>
        <w:tc>
          <w:tcPr>
            <w:tcW w:w="694" w:type="dxa"/>
            <w:vMerge/>
            <w:shd w:val="clear" w:color="auto" w:fill="D2EAF1" w:themeFill="accent5" w:themeFillTint="3F"/>
            <w:hideMark/>
          </w:tcPr>
          <w:p w:rsidR="00826124" w:rsidRDefault="00826124" w:rsidP="0066491C">
            <w:pPr>
              <w:widowControl/>
              <w:suppressAutoHyphens w:val="0"/>
            </w:pPr>
          </w:p>
        </w:tc>
        <w:tc>
          <w:tcPr>
            <w:tcW w:w="927" w:type="dxa"/>
            <w:shd w:val="clear" w:color="auto" w:fill="D2EAF1" w:themeFill="accent5" w:themeFillTint="3F"/>
            <w:hideMark/>
          </w:tcPr>
          <w:p w:rsidR="00826124" w:rsidRPr="00DA7FEA" w:rsidRDefault="00826124" w:rsidP="0066491C">
            <w:pPr>
              <w:rPr>
                <w:rFonts w:cstheme="minorBidi"/>
                <w:b/>
                <w:bCs/>
              </w:rPr>
            </w:pPr>
            <w:r>
              <w:t xml:space="preserve"> </w:t>
            </w:r>
            <w:r w:rsidRPr="00DA7FEA">
              <w:rPr>
                <w:b/>
                <w:bCs/>
              </w:rPr>
              <w:t xml:space="preserve"> From</w:t>
            </w:r>
          </w:p>
          <w:p w:rsidR="00826124" w:rsidRDefault="00826124" w:rsidP="0066491C"/>
        </w:tc>
        <w:tc>
          <w:tcPr>
            <w:tcW w:w="1062" w:type="dxa"/>
            <w:shd w:val="clear" w:color="auto" w:fill="D2EAF1" w:themeFill="accent5" w:themeFillTint="3F"/>
            <w:hideMark/>
          </w:tcPr>
          <w:p w:rsidR="00826124" w:rsidRPr="00DA7FEA" w:rsidRDefault="00826124" w:rsidP="0066491C">
            <w:pPr>
              <w:rPr>
                <w:rFonts w:cstheme="minorBidi"/>
                <w:b/>
                <w:bCs/>
              </w:rPr>
            </w:pPr>
            <w:r>
              <w:t xml:space="preserve">       </w:t>
            </w:r>
            <w:r w:rsidRPr="00DA7FEA">
              <w:rPr>
                <w:b/>
                <w:bCs/>
              </w:rPr>
              <w:t>To</w:t>
            </w:r>
          </w:p>
        </w:tc>
        <w:tc>
          <w:tcPr>
            <w:tcW w:w="1103" w:type="dxa"/>
            <w:vMerge/>
            <w:shd w:val="clear" w:color="auto" w:fill="D2EAF1" w:themeFill="accent5" w:themeFillTint="3F"/>
            <w:hideMark/>
          </w:tcPr>
          <w:p w:rsidR="00826124" w:rsidRDefault="00826124" w:rsidP="0066491C">
            <w:pPr>
              <w:widowControl/>
              <w:suppressAutoHyphens w:val="0"/>
            </w:pPr>
          </w:p>
        </w:tc>
        <w:tc>
          <w:tcPr>
            <w:tcW w:w="1050" w:type="dxa"/>
            <w:vMerge/>
            <w:shd w:val="clear" w:color="auto" w:fill="D2EAF1" w:themeFill="accent5" w:themeFillTint="3F"/>
            <w:hideMark/>
          </w:tcPr>
          <w:p w:rsidR="00826124" w:rsidRDefault="00826124" w:rsidP="0066491C">
            <w:pPr>
              <w:widowControl/>
              <w:suppressAutoHyphens w:val="0"/>
            </w:pPr>
          </w:p>
        </w:tc>
        <w:tc>
          <w:tcPr>
            <w:tcW w:w="1060" w:type="dxa"/>
            <w:vMerge/>
            <w:shd w:val="clear" w:color="auto" w:fill="D2EAF1" w:themeFill="accent5" w:themeFillTint="3F"/>
            <w:hideMark/>
          </w:tcPr>
          <w:p w:rsidR="00826124" w:rsidRDefault="00826124" w:rsidP="0066491C">
            <w:pPr>
              <w:widowControl/>
              <w:suppressAutoHyphens w:val="0"/>
            </w:pPr>
          </w:p>
        </w:tc>
        <w:tc>
          <w:tcPr>
            <w:tcW w:w="1250" w:type="dxa"/>
            <w:vMerge/>
            <w:shd w:val="clear" w:color="auto" w:fill="D2EAF1" w:themeFill="accent5" w:themeFillTint="3F"/>
            <w:hideMark/>
          </w:tcPr>
          <w:p w:rsidR="00826124" w:rsidRDefault="00826124" w:rsidP="0066491C">
            <w:pPr>
              <w:widowControl/>
              <w:suppressAutoHyphens w:val="0"/>
            </w:pP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826124" w:rsidRPr="00DA7FEA" w:rsidRDefault="00826124" w:rsidP="0066491C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Rs</w:t>
            </w:r>
          </w:p>
          <w:p w:rsidR="00826124" w:rsidRDefault="00826124" w:rsidP="0066491C"/>
        </w:tc>
        <w:tc>
          <w:tcPr>
            <w:tcW w:w="900" w:type="dxa"/>
            <w:shd w:val="clear" w:color="auto" w:fill="D2EAF1" w:themeFill="accent5" w:themeFillTint="3F"/>
            <w:hideMark/>
          </w:tcPr>
          <w:p w:rsidR="00826124" w:rsidRPr="00DA7FEA" w:rsidRDefault="00826124" w:rsidP="0066491C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Ps</w:t>
            </w:r>
          </w:p>
          <w:p w:rsidR="00826124" w:rsidRDefault="00826124" w:rsidP="0066491C"/>
        </w:tc>
      </w:tr>
      <w:tr w:rsidR="00826124" w:rsidTr="0066491C">
        <w:trPr>
          <w:trHeight w:val="540"/>
        </w:trPr>
        <w:tc>
          <w:tcPr>
            <w:tcW w:w="702" w:type="dxa"/>
            <w:shd w:val="clear" w:color="auto" w:fill="D2EAF1" w:themeFill="accent5" w:themeFillTint="3F"/>
          </w:tcPr>
          <w:p w:rsidR="00826124" w:rsidRDefault="00826124" w:rsidP="0066491C">
            <w:pPr>
              <w:rPr>
                <w:noProof/>
              </w:rPr>
            </w:pPr>
          </w:p>
        </w:tc>
        <w:tc>
          <w:tcPr>
            <w:tcW w:w="694" w:type="dxa"/>
            <w:shd w:val="clear" w:color="auto" w:fill="D2EAF1" w:themeFill="accent5" w:themeFillTint="3F"/>
          </w:tcPr>
          <w:p w:rsidR="00826124" w:rsidRDefault="00826124" w:rsidP="0066491C"/>
        </w:tc>
        <w:tc>
          <w:tcPr>
            <w:tcW w:w="927" w:type="dxa"/>
            <w:shd w:val="clear" w:color="auto" w:fill="D2EAF1" w:themeFill="accent5" w:themeFillTint="3F"/>
          </w:tcPr>
          <w:p w:rsidR="00826124" w:rsidRDefault="00826124" w:rsidP="0066491C"/>
        </w:tc>
        <w:tc>
          <w:tcPr>
            <w:tcW w:w="1062" w:type="dxa"/>
            <w:shd w:val="clear" w:color="auto" w:fill="D2EAF1" w:themeFill="accent5" w:themeFillTint="3F"/>
          </w:tcPr>
          <w:p w:rsidR="00826124" w:rsidRDefault="00826124" w:rsidP="0066491C"/>
        </w:tc>
        <w:tc>
          <w:tcPr>
            <w:tcW w:w="1103" w:type="dxa"/>
            <w:shd w:val="clear" w:color="auto" w:fill="D2EAF1" w:themeFill="accent5" w:themeFillTint="3F"/>
          </w:tcPr>
          <w:p w:rsidR="00826124" w:rsidRDefault="00826124" w:rsidP="0066491C"/>
        </w:tc>
        <w:tc>
          <w:tcPr>
            <w:tcW w:w="1050" w:type="dxa"/>
            <w:shd w:val="clear" w:color="auto" w:fill="D2EAF1" w:themeFill="accent5" w:themeFillTint="3F"/>
          </w:tcPr>
          <w:p w:rsidR="00826124" w:rsidRDefault="00826124" w:rsidP="0066491C"/>
        </w:tc>
        <w:tc>
          <w:tcPr>
            <w:tcW w:w="1060" w:type="dxa"/>
            <w:shd w:val="clear" w:color="auto" w:fill="D2EAF1" w:themeFill="accent5" w:themeFillTint="3F"/>
          </w:tcPr>
          <w:p w:rsidR="00826124" w:rsidRDefault="00826124" w:rsidP="0066491C"/>
        </w:tc>
        <w:tc>
          <w:tcPr>
            <w:tcW w:w="1250" w:type="dxa"/>
            <w:shd w:val="clear" w:color="auto" w:fill="D2EAF1" w:themeFill="accent5" w:themeFillTint="3F"/>
          </w:tcPr>
          <w:p w:rsidR="00826124" w:rsidRDefault="009973D2" w:rsidP="0066491C">
            <w:r>
              <w:rPr>
                <w:noProof/>
              </w:rPr>
              <w:pict>
                <v:shape id="_x0000_s1082" type="#_x0000_t128" style="position:absolute;margin-left:42.35pt;margin-top:7.25pt;width:8.7pt;height:5.8pt;z-index:251668992;mso-position-horizontal-relative:text;mso-position-vertical-relative:text"/>
              </w:pict>
            </w:r>
          </w:p>
        </w:tc>
        <w:tc>
          <w:tcPr>
            <w:tcW w:w="810" w:type="dxa"/>
            <w:shd w:val="clear" w:color="auto" w:fill="D2EAF1" w:themeFill="accent5" w:themeFillTint="3F"/>
          </w:tcPr>
          <w:p w:rsidR="00826124" w:rsidRDefault="00826124" w:rsidP="0066491C"/>
        </w:tc>
        <w:tc>
          <w:tcPr>
            <w:tcW w:w="900" w:type="dxa"/>
            <w:shd w:val="clear" w:color="auto" w:fill="D2EAF1" w:themeFill="accent5" w:themeFillTint="3F"/>
          </w:tcPr>
          <w:p w:rsidR="00826124" w:rsidRDefault="00826124" w:rsidP="0066491C"/>
        </w:tc>
      </w:tr>
      <w:tr w:rsidR="00826124" w:rsidTr="0066491C">
        <w:trPr>
          <w:trHeight w:val="300"/>
        </w:trPr>
        <w:tc>
          <w:tcPr>
            <w:tcW w:w="1396" w:type="dxa"/>
            <w:gridSpan w:val="2"/>
            <w:tcBorders>
              <w:right w:val="single" w:sz="4" w:space="0" w:color="auto"/>
            </w:tcBorders>
            <w:shd w:val="clear" w:color="auto" w:fill="D2EAF1" w:themeFill="accent5" w:themeFillTint="3F"/>
            <w:hideMark/>
          </w:tcPr>
          <w:p w:rsidR="00826124" w:rsidRPr="00DA7FEA" w:rsidRDefault="00826124" w:rsidP="0066491C">
            <w:pPr>
              <w:rPr>
                <w:b/>
              </w:rPr>
            </w:pPr>
            <w:r>
              <w:object w:dxaOrig="420" w:dyaOrig="435">
                <v:shape id="_x0000_i1026" type="#_x0000_t75" style="width:21.2pt;height:22pt" o:ole="">
                  <v:imagedata r:id="rId14" o:title=""/>
                </v:shape>
                <o:OLEObject Type="Embed" ProgID="PBrush" ShapeID="_x0000_i1026" DrawAspect="Content" ObjectID="_1533359804" r:id="rId15"/>
              </w:object>
            </w:r>
            <w:r>
              <w:t xml:space="preserve"> </w:t>
            </w:r>
            <w:r w:rsidRPr="00DA7FEA">
              <w:rPr>
                <w:b/>
              </w:rPr>
              <w:t xml:space="preserve">Attach </w:t>
            </w:r>
          </w:p>
        </w:tc>
        <w:tc>
          <w:tcPr>
            <w:tcW w:w="6452" w:type="dxa"/>
            <w:gridSpan w:val="6"/>
            <w:tcBorders>
              <w:left w:val="single" w:sz="4" w:space="0" w:color="auto"/>
            </w:tcBorders>
            <w:shd w:val="clear" w:color="auto" w:fill="D2EAF1" w:themeFill="accent5" w:themeFillTint="3F"/>
          </w:tcPr>
          <w:p w:rsidR="00826124" w:rsidRPr="00DA7FEA" w:rsidRDefault="00826124" w:rsidP="0066491C">
            <w:pPr>
              <w:ind w:left="5417"/>
              <w:rPr>
                <w:b/>
                <w:bCs/>
                <w:sz w:val="22"/>
                <w:szCs w:val="22"/>
              </w:rPr>
            </w:pPr>
            <w:r>
              <w:t xml:space="preserve">Total                                                                                                                                                    </w:t>
            </w: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826124" w:rsidRDefault="00826124" w:rsidP="0066491C"/>
        </w:tc>
        <w:tc>
          <w:tcPr>
            <w:tcW w:w="900" w:type="dxa"/>
            <w:shd w:val="clear" w:color="auto" w:fill="D2EAF1" w:themeFill="accent5" w:themeFillTint="3F"/>
          </w:tcPr>
          <w:p w:rsidR="00826124" w:rsidRDefault="00826124" w:rsidP="0066491C"/>
        </w:tc>
      </w:tr>
      <w:tr w:rsidR="00826124" w:rsidTr="0066491C">
        <w:trPr>
          <w:trHeight w:val="45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826124" w:rsidRPr="00DA7FEA" w:rsidRDefault="00826124" w:rsidP="0066491C">
            <w:pPr>
              <w:rPr>
                <w:rFonts w:cstheme="majorBidi"/>
                <w:b/>
                <w:bCs/>
              </w:rPr>
            </w:pPr>
            <w:r>
              <w:t xml:space="preserve">In Words : </w:t>
            </w:r>
          </w:p>
          <w:p w:rsidR="00826124" w:rsidRPr="00DA7FEA" w:rsidRDefault="00826124" w:rsidP="0066491C">
            <w:pPr>
              <w:rPr>
                <w:b/>
                <w:bCs/>
              </w:rPr>
            </w:pPr>
            <w:r w:rsidRPr="00753874">
              <w:t>Please reimburse the above expenditure incurred by me.</w:t>
            </w:r>
          </w:p>
          <w:p w:rsidR="00826124" w:rsidRDefault="00826124" w:rsidP="0066491C"/>
          <w:p w:rsidR="00826124" w:rsidRDefault="00826124" w:rsidP="0066491C">
            <w:r>
              <w:t xml:space="preserve">Date : 25/08/2016                                   Approved By :                                  Payment Ref : </w:t>
            </w:r>
          </w:p>
          <w:p w:rsidR="00826124" w:rsidRDefault="00826124" w:rsidP="0066491C">
            <w:r>
              <w:t xml:space="preserve">                                                                                                                               A/C Dept :</w:t>
            </w:r>
          </w:p>
          <w:p w:rsidR="00826124" w:rsidRDefault="00826124" w:rsidP="0066491C"/>
        </w:tc>
      </w:tr>
    </w:tbl>
    <w:p w:rsidR="00826124" w:rsidRDefault="00EA1F92" w:rsidP="00826124">
      <w:pPr>
        <w:pStyle w:val="BodyText"/>
        <w:ind w:left="1800"/>
      </w:pPr>
      <w:r>
        <w:t xml:space="preserve">                                </w:t>
      </w:r>
      <w:r w:rsidR="00826124">
        <w:t>Fig.3.0</w:t>
      </w:r>
    </w:p>
    <w:p w:rsidR="00EA1F92" w:rsidRDefault="00482724" w:rsidP="00EA1F92">
      <w:pPr>
        <w:pStyle w:val="BodyText"/>
        <w:numPr>
          <w:ilvl w:val="0"/>
          <w:numId w:val="23"/>
        </w:numPr>
      </w:pPr>
      <w:r>
        <w:t xml:space="preserve">The details of the user are </w:t>
      </w:r>
      <w:r w:rsidR="006906B9">
        <w:t>fetched from the Database Table</w:t>
      </w:r>
      <w:r w:rsidR="00EA1F92">
        <w:t>(external system)</w:t>
      </w:r>
      <w:r w:rsidR="000114C9">
        <w:t xml:space="preserve"> as shown below.</w:t>
      </w:r>
    </w:p>
    <w:p w:rsidR="00EA1F92" w:rsidRDefault="00EA1F92" w:rsidP="00EA1F92">
      <w:pPr>
        <w:pStyle w:val="BodyText"/>
      </w:pPr>
      <w:r>
        <w:rPr>
          <w:noProof/>
        </w:rPr>
        <w:drawing>
          <wp:inline distT="0" distB="0" distL="0" distR="0">
            <wp:extent cx="5486400" cy="760095"/>
            <wp:effectExtent l="19050" t="0" r="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FD" w:rsidRDefault="005B14FD" w:rsidP="005B14FD">
      <w:pPr>
        <w:pStyle w:val="BodyText"/>
      </w:pPr>
    </w:p>
    <w:p w:rsidR="00BB0D38" w:rsidRDefault="00AC2A8C" w:rsidP="000114C9">
      <w:pPr>
        <w:pStyle w:val="BodyText"/>
      </w:pPr>
      <w:r>
        <w:t xml:space="preserve">                                      </w:t>
      </w:r>
    </w:p>
    <w:p w:rsidR="00B30F08" w:rsidRPr="009706AB" w:rsidRDefault="00050AE7" w:rsidP="009706AB">
      <w:pPr>
        <w:pStyle w:val="BodyText"/>
        <w:numPr>
          <w:ilvl w:val="0"/>
          <w:numId w:val="21"/>
        </w:numPr>
        <w:rPr>
          <w:b/>
          <w:bCs/>
        </w:rPr>
      </w:pPr>
      <w:r w:rsidRPr="009706AB">
        <w:rPr>
          <w:b/>
          <w:bCs/>
        </w:rPr>
        <w:t xml:space="preserve">After the LCF’s is displayed the user need to </w:t>
      </w:r>
      <w:r w:rsidR="00B30F08" w:rsidRPr="009706AB">
        <w:rPr>
          <w:b/>
          <w:bCs/>
        </w:rPr>
        <w:t xml:space="preserve">Start entering the </w:t>
      </w:r>
      <w:r w:rsidR="002A0BAB" w:rsidRPr="009706AB">
        <w:rPr>
          <w:b/>
          <w:bCs/>
        </w:rPr>
        <w:t>details in the form</w:t>
      </w:r>
    </w:p>
    <w:p w:rsidR="00B30F08" w:rsidRDefault="00FD2D70" w:rsidP="009A015C">
      <w:pPr>
        <w:pStyle w:val="BodyText"/>
        <w:numPr>
          <w:ilvl w:val="0"/>
          <w:numId w:val="34"/>
        </w:numPr>
      </w:pPr>
      <w:r>
        <w:t xml:space="preserve">Pick the  </w:t>
      </w:r>
      <w:r w:rsidR="002A0BAB">
        <w:t>month/year from the</w:t>
      </w:r>
      <w:r w:rsidR="00B30F08">
        <w:t xml:space="preserve"> </w:t>
      </w:r>
      <w:r w:rsidR="002A0BAB">
        <w:t>calendar</w:t>
      </w:r>
      <w:r w:rsidR="001C5047">
        <w:t xml:space="preserve"> button as shown in the fig.</w:t>
      </w:r>
      <w:r w:rsidR="00BC5D2C">
        <w:t>3.1</w:t>
      </w:r>
    </w:p>
    <w:p w:rsidR="00EA1F92" w:rsidRDefault="00EA1F92" w:rsidP="00EA1F92">
      <w:pPr>
        <w:pStyle w:val="BodyText"/>
        <w:ind w:left="1800"/>
      </w:pPr>
      <w:r>
        <w:rPr>
          <w:noProof/>
        </w:rPr>
        <w:lastRenderedPageBreak/>
        <w:drawing>
          <wp:inline distT="0" distB="0" distL="0" distR="0">
            <wp:extent cx="4312285" cy="365760"/>
            <wp:effectExtent l="1905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0E6" w:rsidRDefault="00050AE7" w:rsidP="009706AB">
      <w:pPr>
        <w:pStyle w:val="BodyText"/>
        <w:ind w:left="2520"/>
      </w:pPr>
      <w:r>
        <w:rPr>
          <w:noProof/>
        </w:rPr>
        <w:drawing>
          <wp:inline distT="0" distB="0" distL="0" distR="0">
            <wp:extent cx="1463040" cy="337185"/>
            <wp:effectExtent l="19050" t="0" r="3810" b="0"/>
            <wp:docPr id="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B3" w:rsidRDefault="00BC5D2C" w:rsidP="00BC5D2C">
      <w:pPr>
        <w:pStyle w:val="BodyText"/>
        <w:ind w:left="3240"/>
      </w:pPr>
      <w:r>
        <w:t xml:space="preserve">    </w:t>
      </w:r>
      <w:r w:rsidR="009706AB">
        <w:t xml:space="preserve">      </w:t>
      </w:r>
      <w:r>
        <w:t xml:space="preserve">      Fig.3.1</w:t>
      </w:r>
    </w:p>
    <w:p w:rsidR="00B30F08" w:rsidRDefault="00B30F08" w:rsidP="009706AB">
      <w:pPr>
        <w:pStyle w:val="BodyText"/>
        <w:numPr>
          <w:ilvl w:val="0"/>
          <w:numId w:val="34"/>
        </w:numPr>
      </w:pPr>
      <w:r>
        <w:t>Ente</w:t>
      </w:r>
      <w:r w:rsidR="002A0BAB">
        <w:t xml:space="preserve">r the </w:t>
      </w:r>
      <w:r w:rsidR="00050AE7">
        <w:t xml:space="preserve">travel </w:t>
      </w:r>
      <w:r w:rsidR="002A0BAB">
        <w:t>details</w:t>
      </w:r>
      <w:r w:rsidR="00050AE7">
        <w:t>(location)</w:t>
      </w:r>
      <w:r w:rsidR="002A0BAB">
        <w:t xml:space="preserve"> in From and T</w:t>
      </w:r>
      <w:r w:rsidR="00F60250">
        <w:t>o</w:t>
      </w:r>
      <w:r w:rsidR="002A0BAB">
        <w:t xml:space="preserve"> column</w:t>
      </w:r>
      <w:r w:rsidR="00050AE7">
        <w:t xml:space="preserve"> of LCF’s form.</w:t>
      </w:r>
    </w:p>
    <w:p w:rsidR="002A0BAB" w:rsidRDefault="002A0BAB" w:rsidP="009706AB">
      <w:pPr>
        <w:pStyle w:val="BodyText"/>
        <w:numPr>
          <w:ilvl w:val="0"/>
          <w:numId w:val="34"/>
        </w:numPr>
      </w:pPr>
      <w:r>
        <w:t>Enter the distance travelled in Kms</w:t>
      </w:r>
      <w:r w:rsidR="00F60250">
        <w:t>.</w:t>
      </w:r>
    </w:p>
    <w:p w:rsidR="0081302F" w:rsidRDefault="002A0BAB" w:rsidP="009706AB">
      <w:pPr>
        <w:pStyle w:val="BodyText"/>
        <w:numPr>
          <w:ilvl w:val="0"/>
          <w:numId w:val="34"/>
        </w:numPr>
      </w:pPr>
      <w:r>
        <w:t xml:space="preserve">In the Drop Mode list </w:t>
      </w:r>
      <w:r w:rsidR="0081302F">
        <w:t>select the mode of travel</w:t>
      </w:r>
      <w:r w:rsidR="001C5047" w:rsidRPr="001C5047">
        <w:t xml:space="preserve"> </w:t>
      </w:r>
      <w:r w:rsidR="001C5047">
        <w:t>as shown in the fig.</w:t>
      </w:r>
      <w:r w:rsidR="006906B9">
        <w:t>3.0.2</w:t>
      </w:r>
    </w:p>
    <w:p w:rsidR="00F60250" w:rsidRDefault="006906B9" w:rsidP="009706AB">
      <w:pPr>
        <w:pStyle w:val="BodyText"/>
        <w:ind w:left="2520"/>
      </w:pPr>
      <w:r>
        <w:rPr>
          <w:noProof/>
        </w:rPr>
        <w:drawing>
          <wp:inline distT="0" distB="0" distL="0" distR="0">
            <wp:extent cx="1549400" cy="1530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B3" w:rsidRDefault="00AF02B3" w:rsidP="009706AB">
      <w:pPr>
        <w:pStyle w:val="BodyText"/>
        <w:ind w:left="3240"/>
      </w:pPr>
      <w:r>
        <w:t>Fig.</w:t>
      </w:r>
      <w:r w:rsidR="00BC5D2C">
        <w:t>3</w:t>
      </w:r>
      <w:r w:rsidR="00AC2A8C">
        <w:t>.2</w:t>
      </w:r>
    </w:p>
    <w:p w:rsidR="0081302F" w:rsidRDefault="0081302F" w:rsidP="009706AB">
      <w:pPr>
        <w:pStyle w:val="BodyText"/>
        <w:numPr>
          <w:ilvl w:val="0"/>
          <w:numId w:val="34"/>
        </w:numPr>
      </w:pPr>
      <w:r>
        <w:t>Once the Travel mode is selected the amount is calculated automatically</w:t>
      </w:r>
      <w:r w:rsidR="00DF397F">
        <w:t xml:space="preserve"> by the computer</w:t>
      </w:r>
      <w:r w:rsidR="006906B9">
        <w:t xml:space="preserve"> by default</w:t>
      </w:r>
      <w:r>
        <w:t>(</w:t>
      </w:r>
      <w:r w:rsidR="006906B9">
        <w:t>for ex: car Rs.10/km, bike Rs.8/km etc..)</w:t>
      </w:r>
    </w:p>
    <w:p w:rsidR="009706AB" w:rsidRDefault="009706AB" w:rsidP="009706AB">
      <w:pPr>
        <w:pStyle w:val="BodyText"/>
        <w:ind w:left="1800"/>
      </w:pPr>
    </w:p>
    <w:p w:rsidR="0081302F" w:rsidRDefault="00DF397F" w:rsidP="009706AB">
      <w:pPr>
        <w:pStyle w:val="BodyText"/>
        <w:numPr>
          <w:ilvl w:val="0"/>
          <w:numId w:val="34"/>
        </w:numPr>
      </w:pPr>
      <w:r>
        <w:t>The calculated amount is also displayed in words manually by the System.</w:t>
      </w:r>
    </w:p>
    <w:p w:rsidR="0081302F" w:rsidRDefault="00AC7DE5" w:rsidP="009706AB">
      <w:pPr>
        <w:pStyle w:val="BodyText"/>
        <w:numPr>
          <w:ilvl w:val="0"/>
          <w:numId w:val="34"/>
        </w:numPr>
      </w:pPr>
      <w:r>
        <w:t>The date</w:t>
      </w:r>
      <w:r w:rsidR="006906B9">
        <w:t xml:space="preserve"> is displayed automatically by the system once the user enter their details in the LCF</w:t>
      </w:r>
      <w:r>
        <w:t>.</w:t>
      </w:r>
    </w:p>
    <w:p w:rsidR="00BC5D2C" w:rsidRDefault="00BC5D2C" w:rsidP="00BC5D2C">
      <w:pPr>
        <w:pStyle w:val="BodyText"/>
      </w:pPr>
    </w:p>
    <w:p w:rsidR="00BC5D2C" w:rsidRDefault="00BC5D2C" w:rsidP="00BC5D2C">
      <w:pPr>
        <w:pStyle w:val="BodyText"/>
      </w:pPr>
    </w:p>
    <w:p w:rsidR="00DF397F" w:rsidRPr="00AD0D14" w:rsidRDefault="00DF397F" w:rsidP="00DF397F">
      <w:pPr>
        <w:pStyle w:val="BodyText"/>
        <w:numPr>
          <w:ilvl w:val="0"/>
          <w:numId w:val="21"/>
        </w:numPr>
        <w:rPr>
          <w:b/>
        </w:rPr>
      </w:pPr>
      <w:r w:rsidRPr="00AD0D14">
        <w:rPr>
          <w:b/>
        </w:rPr>
        <w:t xml:space="preserve">When any of the fields is not entered in the </w:t>
      </w:r>
      <w:r w:rsidR="00BC5D2C">
        <w:rPr>
          <w:b/>
        </w:rPr>
        <w:t>LCF, an alert message is thrown on Click of the Submit Button.</w:t>
      </w:r>
    </w:p>
    <w:p w:rsidR="00DF397F" w:rsidRDefault="006906B9" w:rsidP="00DF397F">
      <w:pPr>
        <w:pStyle w:val="BodyTex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86400" cy="39268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97F" w:rsidRPr="00F4293F" w:rsidRDefault="00AC2A8C" w:rsidP="00DF397F">
      <w:pPr>
        <w:pStyle w:val="BodyText"/>
        <w:ind w:left="1080"/>
        <w:rPr>
          <w:b/>
        </w:rPr>
      </w:pPr>
      <w:r>
        <w:t xml:space="preserve">                  </w:t>
      </w:r>
      <w:r w:rsidR="00BC5D2C">
        <w:t xml:space="preserve">                         Fig.3.3</w:t>
      </w:r>
    </w:p>
    <w:p w:rsidR="008B750C" w:rsidRDefault="008B750C" w:rsidP="001C102D">
      <w:pPr>
        <w:pStyle w:val="BodyText"/>
        <w:ind w:left="283" w:firstLine="437"/>
      </w:pPr>
    </w:p>
    <w:p w:rsidR="00BC5D2C" w:rsidRDefault="00BC5D2C" w:rsidP="001C102D">
      <w:pPr>
        <w:pStyle w:val="BodyText"/>
        <w:ind w:left="283" w:firstLine="437"/>
      </w:pPr>
    </w:p>
    <w:p w:rsidR="00BC5D2C" w:rsidRDefault="00BC5D2C" w:rsidP="001C102D">
      <w:pPr>
        <w:pStyle w:val="BodyText"/>
        <w:ind w:left="283" w:firstLine="437"/>
      </w:pPr>
    </w:p>
    <w:p w:rsidR="00BC5D2C" w:rsidRDefault="00BC5D2C" w:rsidP="001C102D">
      <w:pPr>
        <w:pStyle w:val="BodyText"/>
        <w:ind w:left="283" w:firstLine="437"/>
      </w:pPr>
    </w:p>
    <w:p w:rsidR="00BC5D2C" w:rsidRDefault="00BC5D2C" w:rsidP="001C102D">
      <w:pPr>
        <w:pStyle w:val="BodyText"/>
        <w:ind w:left="283" w:firstLine="437"/>
      </w:pPr>
    </w:p>
    <w:p w:rsidR="00F4293F" w:rsidRDefault="00F4293F" w:rsidP="00F4293F">
      <w:pPr>
        <w:pStyle w:val="BodyText"/>
        <w:numPr>
          <w:ilvl w:val="0"/>
          <w:numId w:val="21"/>
        </w:numPr>
        <w:rPr>
          <w:b/>
        </w:rPr>
      </w:pPr>
      <w:r w:rsidRPr="00F4293F">
        <w:rPr>
          <w:b/>
        </w:rPr>
        <w:t>After entering the details</w:t>
      </w:r>
      <w:r w:rsidR="00C413E5">
        <w:rPr>
          <w:b/>
        </w:rPr>
        <w:t>, user saves the transaction</w:t>
      </w:r>
      <w:r w:rsidR="000114C9">
        <w:rPr>
          <w:b/>
        </w:rPr>
        <w:t xml:space="preserve"> by On Click of the Submit Button.</w:t>
      </w:r>
    </w:p>
    <w:tbl>
      <w:tblPr>
        <w:tblpPr w:leftFromText="180" w:rightFromText="180" w:vertAnchor="text" w:tblpY="1"/>
        <w:tblW w:w="9558" w:type="dxa"/>
        <w:tbl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single" w:sz="8" w:space="0" w:color="78C0D4" w:themeColor="accent5" w:themeTint="BF"/>
          <w:insideV w:val="single" w:sz="8" w:space="0" w:color="78C0D4" w:themeColor="accent5" w:themeTint="BF"/>
        </w:tblBorders>
        <w:tblLayout w:type="fixed"/>
        <w:tblLook w:val="04A0"/>
      </w:tblPr>
      <w:tblGrid>
        <w:gridCol w:w="702"/>
        <w:gridCol w:w="694"/>
        <w:gridCol w:w="927"/>
        <w:gridCol w:w="1062"/>
        <w:gridCol w:w="1103"/>
        <w:gridCol w:w="1050"/>
        <w:gridCol w:w="1060"/>
        <w:gridCol w:w="1250"/>
        <w:gridCol w:w="810"/>
        <w:gridCol w:w="900"/>
      </w:tblGrid>
      <w:tr w:rsidR="00482724" w:rsidTr="008B0C76">
        <w:trPr>
          <w:trHeight w:val="242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482724" w:rsidRPr="00DA7FEA" w:rsidRDefault="00482724" w:rsidP="008B0C76">
            <w:pPr>
              <w:rPr>
                <w:rFonts w:cstheme="majorBidi"/>
              </w:rPr>
            </w:pPr>
            <w:r>
              <w:lastRenderedPageBreak/>
              <w:t xml:space="preserve">                                                 EDS TECHNOLOGIES PRIVATE LIMITED</w:t>
            </w:r>
          </w:p>
          <w:p w:rsidR="00482724" w:rsidRPr="00DA7FEA" w:rsidRDefault="00482724" w:rsidP="008B0C76">
            <w:pPr>
              <w:rPr>
                <w:b/>
                <w:bCs/>
              </w:rPr>
            </w:pPr>
            <w:r w:rsidRPr="00753874">
              <w:t xml:space="preserve">                 Regd : The Estate, Second floor,121,Dicenson Road, Bangalore – 560042,INDIA</w:t>
            </w:r>
          </w:p>
          <w:p w:rsidR="00482724" w:rsidRPr="00DA7FEA" w:rsidRDefault="00482724" w:rsidP="008B0C76">
            <w:pPr>
              <w:rPr>
                <w:b/>
                <w:bCs/>
              </w:rPr>
            </w:pPr>
            <w:r w:rsidRPr="00753874">
              <w:t xml:space="preserve">                                                  Tel : 49190333, 25514338 Fax : 49190399</w:t>
            </w:r>
          </w:p>
          <w:p w:rsidR="00482724" w:rsidRPr="00DA7FEA" w:rsidRDefault="00482724" w:rsidP="008B0C76">
            <w:pPr>
              <w:rPr>
                <w:b/>
                <w:bCs/>
              </w:rPr>
            </w:pPr>
          </w:p>
          <w:p w:rsidR="00482724" w:rsidRPr="00DA7FEA" w:rsidRDefault="00482724" w:rsidP="008B0C76">
            <w:pPr>
              <w:rPr>
                <w:b/>
                <w:bCs/>
              </w:rPr>
            </w:pPr>
            <w:r w:rsidRPr="00753874">
              <w:t xml:space="preserve">Name            : Deepshika                                                        </w:t>
            </w:r>
            <w:r>
              <w:t xml:space="preserve">                            </w:t>
            </w:r>
            <w:r w:rsidRPr="00753874">
              <w:t>Region : Bangalore</w:t>
            </w:r>
          </w:p>
          <w:p w:rsidR="00482724" w:rsidRPr="00DA7FEA" w:rsidRDefault="00482724" w:rsidP="008B0C76">
            <w:pPr>
              <w:rPr>
                <w:b/>
                <w:bCs/>
              </w:rPr>
            </w:pPr>
            <w:r w:rsidRPr="00753874">
              <w:t xml:space="preserve">Designation : GET                                                    </w:t>
            </w:r>
            <w:r>
              <w:t xml:space="preserve">                            </w:t>
            </w:r>
            <w:r w:rsidRPr="00753874">
              <w:t>Employee Code : 911023</w:t>
            </w:r>
          </w:p>
          <w:p w:rsidR="00482724" w:rsidRPr="00DA7FEA" w:rsidRDefault="00482724" w:rsidP="008B0C76">
            <w:pPr>
              <w:rPr>
                <w:b/>
                <w:bCs/>
              </w:rPr>
            </w:pPr>
            <w:r w:rsidRPr="00753874">
              <w:t xml:space="preserve">Travel Plan   : C                                                             </w:t>
            </w:r>
            <w:r>
              <w:t xml:space="preserve">                            </w:t>
            </w:r>
            <w:r w:rsidRPr="00753874">
              <w:t xml:space="preserve"> Department : Technical</w:t>
            </w:r>
          </w:p>
          <w:p w:rsidR="00482724" w:rsidRDefault="00482724" w:rsidP="008B0C76">
            <w:r w:rsidRPr="00753874">
              <w:t xml:space="preserve">Statement of Conveyance Expenditure for the month of </w:t>
            </w:r>
            <w:r>
              <w:t xml:space="preserve"> Aug/2016</w:t>
            </w:r>
          </w:p>
        </w:tc>
      </w:tr>
      <w:tr w:rsidR="00482724" w:rsidTr="00482724">
        <w:trPr>
          <w:trHeight w:val="275"/>
        </w:trPr>
        <w:tc>
          <w:tcPr>
            <w:tcW w:w="702" w:type="dxa"/>
            <w:vMerge w:val="restart"/>
            <w:shd w:val="clear" w:color="auto" w:fill="D2EAF1" w:themeFill="accent5" w:themeFillTint="3F"/>
          </w:tcPr>
          <w:p w:rsidR="00482724" w:rsidRPr="006E23AD" w:rsidRDefault="009973D2" w:rsidP="008B0C76">
            <w:pPr>
              <w:rPr>
                <w:rFonts w:cstheme="majorBidi"/>
                <w:b/>
                <w:bCs/>
                <w:sz w:val="22"/>
                <w:szCs w:val="22"/>
              </w:rPr>
            </w:pPr>
            <w:r w:rsidRPr="009973D2">
              <w:rPr>
                <w:b/>
                <w:bCs/>
                <w:sz w:val="22"/>
                <w:szCs w:val="22"/>
              </w:rPr>
              <w:pict>
                <v:shape id="_x0000_s1066" type="#_x0000_t32" style="position:absolute;margin-left:-5.25pt;margin-top:25.75pt;width:477pt;height:0;z-index:251658752;mso-position-horizontal-relative:text;mso-position-vertical-relative:text" o:connectortype="straight"/>
              </w:pict>
            </w:r>
            <w:r w:rsidR="00482724" w:rsidRPr="006E23AD">
              <w:rPr>
                <w:b/>
                <w:bCs/>
                <w:sz w:val="22"/>
                <w:szCs w:val="22"/>
              </w:rPr>
              <w:t>S.No</w:t>
            </w:r>
          </w:p>
          <w:p w:rsidR="00482724" w:rsidRDefault="00482724" w:rsidP="008B0C76"/>
          <w:p w:rsidR="00482724" w:rsidRDefault="00482724" w:rsidP="008B0C76">
            <w:r>
              <w:t>1</w:t>
            </w:r>
          </w:p>
        </w:tc>
        <w:tc>
          <w:tcPr>
            <w:tcW w:w="694" w:type="dxa"/>
            <w:vMerge w:val="restart"/>
            <w:shd w:val="clear" w:color="auto" w:fill="D2EAF1" w:themeFill="accent5" w:themeFillTint="3F"/>
          </w:tcPr>
          <w:p w:rsidR="00482724" w:rsidRPr="006E23AD" w:rsidRDefault="00482724" w:rsidP="008B0C76">
            <w:pPr>
              <w:rPr>
                <w:rFonts w:cstheme="minorBidi"/>
                <w:b/>
                <w:bCs/>
                <w:sz w:val="22"/>
                <w:szCs w:val="22"/>
              </w:rPr>
            </w:pPr>
            <w:r w:rsidRPr="006E23AD">
              <w:rPr>
                <w:b/>
                <w:bCs/>
                <w:sz w:val="22"/>
                <w:szCs w:val="22"/>
              </w:rPr>
              <w:t>Date</w:t>
            </w:r>
          </w:p>
          <w:p w:rsidR="00482724" w:rsidRDefault="00482724" w:rsidP="008B0C76"/>
          <w:p w:rsidR="00482724" w:rsidRDefault="00482724" w:rsidP="008B0C76">
            <w:r>
              <w:t>24</w:t>
            </w:r>
          </w:p>
        </w:tc>
        <w:tc>
          <w:tcPr>
            <w:tcW w:w="1989" w:type="dxa"/>
            <w:gridSpan w:val="2"/>
            <w:shd w:val="clear" w:color="auto" w:fill="D2EAF1" w:themeFill="accent5" w:themeFillTint="3F"/>
            <w:hideMark/>
          </w:tcPr>
          <w:p w:rsidR="00482724" w:rsidRPr="00DA7FEA" w:rsidRDefault="00482724" w:rsidP="008B0C76">
            <w:pPr>
              <w:rPr>
                <w:b/>
                <w:bCs/>
              </w:rPr>
            </w:pPr>
            <w:r>
              <w:t xml:space="preserve">        </w:t>
            </w:r>
            <w:r w:rsidRPr="00DA7FEA">
              <w:rPr>
                <w:b/>
                <w:bCs/>
              </w:rPr>
              <w:t xml:space="preserve"> Particulars</w:t>
            </w:r>
          </w:p>
        </w:tc>
        <w:tc>
          <w:tcPr>
            <w:tcW w:w="1103" w:type="dxa"/>
            <w:vMerge w:val="restart"/>
            <w:shd w:val="clear" w:color="auto" w:fill="D2EAF1" w:themeFill="accent5" w:themeFillTint="3F"/>
          </w:tcPr>
          <w:p w:rsidR="00482724" w:rsidRPr="00DA7FEA" w:rsidRDefault="00482724" w:rsidP="008B0C76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>Depart.</w:t>
            </w:r>
          </w:p>
          <w:p w:rsidR="00482724" w:rsidRPr="00DA7FEA" w:rsidRDefault="00482724" w:rsidP="008B0C76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At</w:t>
            </w:r>
          </w:p>
          <w:p w:rsidR="00482724" w:rsidRDefault="00482724" w:rsidP="008B0C76">
            <w:r>
              <w:t>11.00am</w:t>
            </w:r>
          </w:p>
          <w:p w:rsidR="00482724" w:rsidRPr="00753874" w:rsidRDefault="00482724" w:rsidP="008B0C76"/>
        </w:tc>
        <w:tc>
          <w:tcPr>
            <w:tcW w:w="1050" w:type="dxa"/>
            <w:vMerge w:val="restart"/>
            <w:shd w:val="clear" w:color="auto" w:fill="D2EAF1" w:themeFill="accent5" w:themeFillTint="3F"/>
          </w:tcPr>
          <w:p w:rsidR="00482724" w:rsidRPr="00DA7FEA" w:rsidRDefault="00482724" w:rsidP="008B0C76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Arrive By</w:t>
            </w:r>
          </w:p>
          <w:p w:rsidR="00482724" w:rsidRDefault="00482724" w:rsidP="008B0C76">
            <w:r>
              <w:t>11.30am</w:t>
            </w:r>
          </w:p>
          <w:p w:rsidR="00482724" w:rsidRDefault="00482724" w:rsidP="008B0C76"/>
        </w:tc>
        <w:tc>
          <w:tcPr>
            <w:tcW w:w="1060" w:type="dxa"/>
            <w:vMerge w:val="restart"/>
            <w:shd w:val="clear" w:color="auto" w:fill="D2EAF1" w:themeFill="accent5" w:themeFillTint="3F"/>
            <w:hideMark/>
          </w:tcPr>
          <w:p w:rsidR="00482724" w:rsidRPr="00AD0AEF" w:rsidRDefault="00482724" w:rsidP="008B0C76">
            <w:pPr>
              <w:rPr>
                <w:rFonts w:cstheme="minorBidi"/>
                <w:b/>
                <w:bCs/>
                <w:sz w:val="22"/>
                <w:szCs w:val="22"/>
              </w:rPr>
            </w:pPr>
            <w:r w:rsidRPr="00AD0AEF">
              <w:rPr>
                <w:b/>
                <w:bCs/>
                <w:sz w:val="22"/>
                <w:szCs w:val="22"/>
              </w:rPr>
              <w:t>Distance in Kms</w:t>
            </w:r>
          </w:p>
          <w:p w:rsidR="00482724" w:rsidRDefault="00482724" w:rsidP="008B0C76">
            <w:r>
              <w:t>10</w:t>
            </w:r>
          </w:p>
        </w:tc>
        <w:tc>
          <w:tcPr>
            <w:tcW w:w="1250" w:type="dxa"/>
            <w:vMerge w:val="restart"/>
            <w:shd w:val="clear" w:color="auto" w:fill="D2EAF1" w:themeFill="accent5" w:themeFillTint="3F"/>
          </w:tcPr>
          <w:p w:rsidR="00482724" w:rsidRPr="00DA7FEA" w:rsidRDefault="00482724" w:rsidP="008B0C76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 xml:space="preserve">Mode </w:t>
            </w:r>
          </w:p>
          <w:p w:rsidR="00482724" w:rsidRDefault="00482724" w:rsidP="008B0C76"/>
          <w:p w:rsidR="00482724" w:rsidRDefault="009973D2" w:rsidP="008B0C76">
            <w:r w:rsidRPr="009973D2">
              <w:rPr>
                <w:b/>
                <w:bCs/>
                <w:noProof/>
              </w:rPr>
              <w:pict>
                <v:shape id="_x0000_s1067" type="#_x0000_t128" style="position:absolute;margin-left:42.25pt;margin-top:5.95pt;width:8.7pt;height:5.8pt;z-index:251659776"/>
              </w:pict>
            </w:r>
            <w:r w:rsidR="00482724">
              <w:t>Car</w:t>
            </w:r>
          </w:p>
        </w:tc>
        <w:tc>
          <w:tcPr>
            <w:tcW w:w="1710" w:type="dxa"/>
            <w:gridSpan w:val="2"/>
            <w:shd w:val="clear" w:color="auto" w:fill="D2EAF1" w:themeFill="accent5" w:themeFillTint="3F"/>
            <w:hideMark/>
          </w:tcPr>
          <w:p w:rsidR="00482724" w:rsidRPr="00DA7FEA" w:rsidRDefault="00482724" w:rsidP="008B0C76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 xml:space="preserve">     Amount</w:t>
            </w:r>
          </w:p>
        </w:tc>
      </w:tr>
      <w:tr w:rsidR="00482724" w:rsidTr="00482724">
        <w:trPr>
          <w:trHeight w:val="780"/>
        </w:trPr>
        <w:tc>
          <w:tcPr>
            <w:tcW w:w="702" w:type="dxa"/>
            <w:vMerge/>
            <w:shd w:val="clear" w:color="auto" w:fill="D2EAF1" w:themeFill="accent5" w:themeFillTint="3F"/>
            <w:hideMark/>
          </w:tcPr>
          <w:p w:rsidR="00482724" w:rsidRDefault="00482724" w:rsidP="008B0C76">
            <w:pPr>
              <w:widowControl/>
              <w:suppressAutoHyphens w:val="0"/>
            </w:pPr>
          </w:p>
        </w:tc>
        <w:tc>
          <w:tcPr>
            <w:tcW w:w="694" w:type="dxa"/>
            <w:vMerge/>
            <w:shd w:val="clear" w:color="auto" w:fill="D2EAF1" w:themeFill="accent5" w:themeFillTint="3F"/>
            <w:hideMark/>
          </w:tcPr>
          <w:p w:rsidR="00482724" w:rsidRDefault="00482724" w:rsidP="008B0C76">
            <w:pPr>
              <w:widowControl/>
              <w:suppressAutoHyphens w:val="0"/>
            </w:pPr>
          </w:p>
        </w:tc>
        <w:tc>
          <w:tcPr>
            <w:tcW w:w="927" w:type="dxa"/>
            <w:shd w:val="clear" w:color="auto" w:fill="D2EAF1" w:themeFill="accent5" w:themeFillTint="3F"/>
            <w:hideMark/>
          </w:tcPr>
          <w:p w:rsidR="00482724" w:rsidRPr="00DA7FEA" w:rsidRDefault="00482724" w:rsidP="008B0C76">
            <w:pPr>
              <w:rPr>
                <w:rFonts w:cstheme="minorBidi"/>
                <w:b/>
                <w:bCs/>
              </w:rPr>
            </w:pPr>
            <w:r>
              <w:t xml:space="preserve"> </w:t>
            </w:r>
            <w:r w:rsidRPr="00DA7FEA">
              <w:rPr>
                <w:b/>
                <w:bCs/>
              </w:rPr>
              <w:t xml:space="preserve"> From</w:t>
            </w:r>
          </w:p>
          <w:p w:rsidR="00482724" w:rsidRDefault="00482724" w:rsidP="008B0C76">
            <w:r>
              <w:t>Trinity</w:t>
            </w:r>
          </w:p>
        </w:tc>
        <w:tc>
          <w:tcPr>
            <w:tcW w:w="1062" w:type="dxa"/>
            <w:shd w:val="clear" w:color="auto" w:fill="D2EAF1" w:themeFill="accent5" w:themeFillTint="3F"/>
            <w:hideMark/>
          </w:tcPr>
          <w:p w:rsidR="00482724" w:rsidRPr="00DA7FEA" w:rsidRDefault="00482724" w:rsidP="008B0C76">
            <w:pPr>
              <w:rPr>
                <w:rFonts w:cstheme="minorBidi"/>
                <w:b/>
                <w:bCs/>
              </w:rPr>
            </w:pPr>
            <w:r>
              <w:t xml:space="preserve">       </w:t>
            </w:r>
            <w:r w:rsidRPr="00DA7FEA">
              <w:rPr>
                <w:b/>
                <w:bCs/>
              </w:rPr>
              <w:t>To</w:t>
            </w:r>
          </w:p>
          <w:p w:rsidR="00482724" w:rsidRDefault="00482724" w:rsidP="008B0C76">
            <w:r>
              <w:t>Majestic</w:t>
            </w:r>
          </w:p>
        </w:tc>
        <w:tc>
          <w:tcPr>
            <w:tcW w:w="1103" w:type="dxa"/>
            <w:vMerge/>
            <w:shd w:val="clear" w:color="auto" w:fill="D2EAF1" w:themeFill="accent5" w:themeFillTint="3F"/>
            <w:hideMark/>
          </w:tcPr>
          <w:p w:rsidR="00482724" w:rsidRDefault="00482724" w:rsidP="008B0C76">
            <w:pPr>
              <w:widowControl/>
              <w:suppressAutoHyphens w:val="0"/>
            </w:pPr>
          </w:p>
        </w:tc>
        <w:tc>
          <w:tcPr>
            <w:tcW w:w="1050" w:type="dxa"/>
            <w:vMerge/>
            <w:shd w:val="clear" w:color="auto" w:fill="D2EAF1" w:themeFill="accent5" w:themeFillTint="3F"/>
            <w:hideMark/>
          </w:tcPr>
          <w:p w:rsidR="00482724" w:rsidRDefault="00482724" w:rsidP="008B0C76">
            <w:pPr>
              <w:widowControl/>
              <w:suppressAutoHyphens w:val="0"/>
            </w:pPr>
          </w:p>
        </w:tc>
        <w:tc>
          <w:tcPr>
            <w:tcW w:w="1060" w:type="dxa"/>
            <w:vMerge/>
            <w:shd w:val="clear" w:color="auto" w:fill="D2EAF1" w:themeFill="accent5" w:themeFillTint="3F"/>
            <w:hideMark/>
          </w:tcPr>
          <w:p w:rsidR="00482724" w:rsidRDefault="00482724" w:rsidP="008B0C76">
            <w:pPr>
              <w:widowControl/>
              <w:suppressAutoHyphens w:val="0"/>
            </w:pPr>
          </w:p>
        </w:tc>
        <w:tc>
          <w:tcPr>
            <w:tcW w:w="1250" w:type="dxa"/>
            <w:vMerge/>
            <w:shd w:val="clear" w:color="auto" w:fill="D2EAF1" w:themeFill="accent5" w:themeFillTint="3F"/>
            <w:hideMark/>
          </w:tcPr>
          <w:p w:rsidR="00482724" w:rsidRDefault="00482724" w:rsidP="008B0C76">
            <w:pPr>
              <w:widowControl/>
              <w:suppressAutoHyphens w:val="0"/>
            </w:pP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482724" w:rsidRPr="00DA7FEA" w:rsidRDefault="00482724" w:rsidP="008B0C76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Rs</w:t>
            </w:r>
          </w:p>
          <w:p w:rsidR="00482724" w:rsidRDefault="00482724" w:rsidP="008B0C76">
            <w:r>
              <w:t>100.0</w:t>
            </w:r>
          </w:p>
        </w:tc>
        <w:tc>
          <w:tcPr>
            <w:tcW w:w="900" w:type="dxa"/>
            <w:shd w:val="clear" w:color="auto" w:fill="D2EAF1" w:themeFill="accent5" w:themeFillTint="3F"/>
            <w:hideMark/>
          </w:tcPr>
          <w:p w:rsidR="00482724" w:rsidRPr="00DA7FEA" w:rsidRDefault="00482724" w:rsidP="008B0C76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Ps</w:t>
            </w:r>
          </w:p>
          <w:p w:rsidR="00482724" w:rsidRDefault="00482724" w:rsidP="008B0C76">
            <w:r>
              <w:t>0.0</w:t>
            </w:r>
          </w:p>
        </w:tc>
      </w:tr>
      <w:tr w:rsidR="00482724" w:rsidTr="00482724">
        <w:trPr>
          <w:trHeight w:val="540"/>
        </w:trPr>
        <w:tc>
          <w:tcPr>
            <w:tcW w:w="702" w:type="dxa"/>
            <w:shd w:val="clear" w:color="auto" w:fill="D2EAF1" w:themeFill="accent5" w:themeFillTint="3F"/>
          </w:tcPr>
          <w:p w:rsidR="00482724" w:rsidRDefault="00482724" w:rsidP="008B0C76">
            <w:pPr>
              <w:rPr>
                <w:noProof/>
              </w:rPr>
            </w:pPr>
          </w:p>
        </w:tc>
        <w:tc>
          <w:tcPr>
            <w:tcW w:w="694" w:type="dxa"/>
            <w:shd w:val="clear" w:color="auto" w:fill="D2EAF1" w:themeFill="accent5" w:themeFillTint="3F"/>
          </w:tcPr>
          <w:p w:rsidR="00482724" w:rsidRDefault="00482724" w:rsidP="008B0C76"/>
        </w:tc>
        <w:tc>
          <w:tcPr>
            <w:tcW w:w="927" w:type="dxa"/>
            <w:shd w:val="clear" w:color="auto" w:fill="D2EAF1" w:themeFill="accent5" w:themeFillTint="3F"/>
          </w:tcPr>
          <w:p w:rsidR="00482724" w:rsidRDefault="00482724" w:rsidP="008B0C76"/>
        </w:tc>
        <w:tc>
          <w:tcPr>
            <w:tcW w:w="1062" w:type="dxa"/>
            <w:shd w:val="clear" w:color="auto" w:fill="D2EAF1" w:themeFill="accent5" w:themeFillTint="3F"/>
          </w:tcPr>
          <w:p w:rsidR="00482724" w:rsidRDefault="00482724" w:rsidP="008B0C76"/>
        </w:tc>
        <w:tc>
          <w:tcPr>
            <w:tcW w:w="1103" w:type="dxa"/>
            <w:shd w:val="clear" w:color="auto" w:fill="D2EAF1" w:themeFill="accent5" w:themeFillTint="3F"/>
          </w:tcPr>
          <w:p w:rsidR="00482724" w:rsidRDefault="00482724" w:rsidP="008B0C76"/>
        </w:tc>
        <w:tc>
          <w:tcPr>
            <w:tcW w:w="1050" w:type="dxa"/>
            <w:shd w:val="clear" w:color="auto" w:fill="D2EAF1" w:themeFill="accent5" w:themeFillTint="3F"/>
          </w:tcPr>
          <w:p w:rsidR="00482724" w:rsidRDefault="00482724" w:rsidP="008B0C76"/>
        </w:tc>
        <w:tc>
          <w:tcPr>
            <w:tcW w:w="1060" w:type="dxa"/>
            <w:shd w:val="clear" w:color="auto" w:fill="D2EAF1" w:themeFill="accent5" w:themeFillTint="3F"/>
          </w:tcPr>
          <w:p w:rsidR="00482724" w:rsidRDefault="00482724" w:rsidP="008B0C76"/>
        </w:tc>
        <w:tc>
          <w:tcPr>
            <w:tcW w:w="1250" w:type="dxa"/>
            <w:shd w:val="clear" w:color="auto" w:fill="D2EAF1" w:themeFill="accent5" w:themeFillTint="3F"/>
          </w:tcPr>
          <w:p w:rsidR="00482724" w:rsidRDefault="009973D2" w:rsidP="008B0C76">
            <w:r>
              <w:rPr>
                <w:noProof/>
              </w:rPr>
              <w:pict>
                <v:shape id="_x0000_s1068" type="#_x0000_t128" style="position:absolute;margin-left:42.3pt;margin-top:6.8pt;width:8.7pt;height:5.8pt;z-index:251660800;mso-position-horizontal-relative:text;mso-position-vertical-relative:text"/>
              </w:pict>
            </w:r>
          </w:p>
        </w:tc>
        <w:tc>
          <w:tcPr>
            <w:tcW w:w="810" w:type="dxa"/>
            <w:shd w:val="clear" w:color="auto" w:fill="D2EAF1" w:themeFill="accent5" w:themeFillTint="3F"/>
          </w:tcPr>
          <w:p w:rsidR="00482724" w:rsidRDefault="00482724" w:rsidP="008B0C76"/>
        </w:tc>
        <w:tc>
          <w:tcPr>
            <w:tcW w:w="900" w:type="dxa"/>
            <w:shd w:val="clear" w:color="auto" w:fill="D2EAF1" w:themeFill="accent5" w:themeFillTint="3F"/>
          </w:tcPr>
          <w:p w:rsidR="00482724" w:rsidRDefault="00482724" w:rsidP="008B0C76"/>
        </w:tc>
      </w:tr>
      <w:tr w:rsidR="00482724" w:rsidTr="00482724">
        <w:trPr>
          <w:trHeight w:val="300"/>
        </w:trPr>
        <w:tc>
          <w:tcPr>
            <w:tcW w:w="1396" w:type="dxa"/>
            <w:gridSpan w:val="2"/>
            <w:tcBorders>
              <w:right w:val="single" w:sz="4" w:space="0" w:color="auto"/>
            </w:tcBorders>
            <w:shd w:val="clear" w:color="auto" w:fill="D2EAF1" w:themeFill="accent5" w:themeFillTint="3F"/>
            <w:hideMark/>
          </w:tcPr>
          <w:p w:rsidR="00482724" w:rsidRDefault="00482724" w:rsidP="008B0C76">
            <w:r>
              <w:object w:dxaOrig="420" w:dyaOrig="435">
                <v:shape id="_x0000_i1027" type="#_x0000_t75" style="width:21.2pt;height:22pt" o:ole="">
                  <v:imagedata r:id="rId14" o:title=""/>
                </v:shape>
                <o:OLEObject Type="Embed" ProgID="PBrush" ShapeID="_x0000_i1027" DrawAspect="Content" ObjectID="_1533359805" r:id="rId21"/>
              </w:object>
            </w:r>
            <w:r>
              <w:t xml:space="preserve"> Attach</w:t>
            </w:r>
          </w:p>
        </w:tc>
        <w:tc>
          <w:tcPr>
            <w:tcW w:w="6452" w:type="dxa"/>
            <w:gridSpan w:val="6"/>
            <w:tcBorders>
              <w:left w:val="single" w:sz="4" w:space="0" w:color="auto"/>
            </w:tcBorders>
            <w:shd w:val="clear" w:color="auto" w:fill="D2EAF1" w:themeFill="accent5" w:themeFillTint="3F"/>
          </w:tcPr>
          <w:p w:rsidR="00482724" w:rsidRPr="00DA7FEA" w:rsidRDefault="00482724" w:rsidP="008B0C76">
            <w:pPr>
              <w:ind w:left="5417"/>
              <w:rPr>
                <w:b/>
                <w:bCs/>
                <w:sz w:val="22"/>
                <w:szCs w:val="22"/>
              </w:rPr>
            </w:pPr>
            <w:r>
              <w:t xml:space="preserve">Total                                                                                                                                                    </w:t>
            </w: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482724" w:rsidRDefault="00482724" w:rsidP="008B0C76">
            <w:r>
              <w:t>100.0</w:t>
            </w:r>
          </w:p>
        </w:tc>
        <w:tc>
          <w:tcPr>
            <w:tcW w:w="900" w:type="dxa"/>
            <w:shd w:val="clear" w:color="auto" w:fill="D2EAF1" w:themeFill="accent5" w:themeFillTint="3F"/>
          </w:tcPr>
          <w:p w:rsidR="00482724" w:rsidRDefault="00482724" w:rsidP="008B0C76"/>
        </w:tc>
      </w:tr>
      <w:tr w:rsidR="00482724" w:rsidTr="008B0C76">
        <w:trPr>
          <w:trHeight w:val="45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482724" w:rsidRPr="00DA7FEA" w:rsidRDefault="00482724" w:rsidP="008B0C76">
            <w:pPr>
              <w:rPr>
                <w:rFonts w:cstheme="majorBidi"/>
                <w:b/>
                <w:bCs/>
              </w:rPr>
            </w:pPr>
            <w:r w:rsidRPr="00753874">
              <w:t>In Words : One Hundred</w:t>
            </w:r>
          </w:p>
          <w:p w:rsidR="00482724" w:rsidRPr="00DA7FEA" w:rsidRDefault="00482724" w:rsidP="008B0C76">
            <w:pPr>
              <w:rPr>
                <w:b/>
                <w:bCs/>
              </w:rPr>
            </w:pPr>
            <w:r w:rsidRPr="00753874">
              <w:t>Please reimburse the above expenditure incurred by me.</w:t>
            </w:r>
          </w:p>
          <w:p w:rsidR="00482724" w:rsidRDefault="00482724" w:rsidP="008B0C76"/>
          <w:p w:rsidR="00482724" w:rsidRDefault="00482724" w:rsidP="008B0C76">
            <w:r>
              <w:t xml:space="preserve">Date : 25/08/2016                                 Approved By :                                   Payment Ref : </w:t>
            </w:r>
          </w:p>
          <w:p w:rsidR="00482724" w:rsidRDefault="00482724" w:rsidP="008B0C76">
            <w:r>
              <w:t xml:space="preserve">                                                                                                                              A/C Dept :</w:t>
            </w:r>
          </w:p>
          <w:p w:rsidR="00482724" w:rsidRDefault="00482724" w:rsidP="008B0C76"/>
        </w:tc>
      </w:tr>
    </w:tbl>
    <w:p w:rsidR="00482724" w:rsidRDefault="00482724" w:rsidP="00482724">
      <w:pPr>
        <w:pStyle w:val="BodyText"/>
        <w:ind w:left="1080"/>
      </w:pPr>
      <w:r>
        <w:t xml:space="preserve">                     </w:t>
      </w:r>
      <w:r w:rsidR="006906B9">
        <w:rPr>
          <w:noProof/>
        </w:rPr>
        <w:drawing>
          <wp:inline distT="0" distB="0" distL="0" distR="0">
            <wp:extent cx="673735" cy="346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34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</w:t>
      </w:r>
      <w:r w:rsidR="006906B9">
        <w:rPr>
          <w:noProof/>
        </w:rPr>
        <w:drawing>
          <wp:inline distT="0" distB="0" distL="0" distR="0">
            <wp:extent cx="712470" cy="43307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A8C" w:rsidRDefault="00AC2A8C" w:rsidP="00482724">
      <w:pPr>
        <w:pStyle w:val="BodyText"/>
        <w:ind w:left="1080"/>
      </w:pPr>
      <w:r>
        <w:t xml:space="preserve">                              </w:t>
      </w:r>
      <w:r w:rsidR="00BC5D2C">
        <w:t xml:space="preserve">                         Fig.3.4</w:t>
      </w:r>
    </w:p>
    <w:p w:rsidR="00AC2A8C" w:rsidRDefault="00AC2A8C" w:rsidP="00482724">
      <w:pPr>
        <w:pStyle w:val="BodyText"/>
        <w:ind w:left="1080"/>
      </w:pPr>
    </w:p>
    <w:p w:rsidR="00482724" w:rsidRDefault="00482724" w:rsidP="00AD0D14">
      <w:pPr>
        <w:pStyle w:val="BodyText"/>
        <w:numPr>
          <w:ilvl w:val="1"/>
          <w:numId w:val="27"/>
        </w:numPr>
      </w:pPr>
      <w:r>
        <w:t>After entering the details the user can Submit the LCF .Once the user Submits the LCF he/she cannot modify the form, incase if the user does not want to submit the form they can click on the Cancel Button.</w:t>
      </w:r>
    </w:p>
    <w:p w:rsidR="00482724" w:rsidRDefault="00482724" w:rsidP="006E23AD">
      <w:pPr>
        <w:pStyle w:val="BodyText"/>
        <w:numPr>
          <w:ilvl w:val="1"/>
          <w:numId w:val="27"/>
        </w:numPr>
      </w:pPr>
      <w:r>
        <w:t xml:space="preserve">On Click of the Submit button the form is </w:t>
      </w:r>
      <w:r w:rsidR="006E23AD">
        <w:t>made visible</w:t>
      </w:r>
      <w:r>
        <w:t xml:space="preserve"> to their respective Manager.</w:t>
      </w:r>
    </w:p>
    <w:p w:rsidR="00BC5D2C" w:rsidRDefault="00BC5D2C" w:rsidP="00BC5D2C">
      <w:pPr>
        <w:pStyle w:val="BodyText"/>
      </w:pPr>
    </w:p>
    <w:p w:rsidR="00BC5D2C" w:rsidRDefault="00BC5D2C" w:rsidP="00BC5D2C">
      <w:pPr>
        <w:pStyle w:val="BodyText"/>
        <w:ind w:left="1080"/>
        <w:rPr>
          <w:b/>
          <w:bCs/>
        </w:rPr>
      </w:pPr>
    </w:p>
    <w:p w:rsidR="00BC5D2C" w:rsidRDefault="00BC5D2C" w:rsidP="00BC5D2C">
      <w:pPr>
        <w:pStyle w:val="BodyText"/>
        <w:ind w:left="1080"/>
        <w:rPr>
          <w:b/>
          <w:bCs/>
        </w:rPr>
      </w:pPr>
    </w:p>
    <w:p w:rsidR="000114C9" w:rsidRDefault="000114C9" w:rsidP="000114C9">
      <w:pPr>
        <w:pStyle w:val="BodyText"/>
        <w:ind w:left="1080"/>
        <w:rPr>
          <w:b/>
          <w:bCs/>
        </w:rPr>
      </w:pPr>
    </w:p>
    <w:p w:rsidR="00C413E5" w:rsidRPr="00F140D9" w:rsidRDefault="00C413E5" w:rsidP="00C413E5">
      <w:pPr>
        <w:pStyle w:val="BodyText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As soon as when the </w:t>
      </w:r>
      <w:r w:rsidRPr="00E95758">
        <w:rPr>
          <w:b/>
          <w:bCs/>
        </w:rPr>
        <w:t>Manager</w:t>
      </w:r>
      <w:r>
        <w:rPr>
          <w:b/>
          <w:bCs/>
        </w:rPr>
        <w:t xml:space="preserve"> logs into the Portal he/she can view this page</w:t>
      </w:r>
    </w:p>
    <w:p w:rsidR="00C413E5" w:rsidRDefault="006E23AD" w:rsidP="00DF397F">
      <w:pPr>
        <w:pStyle w:val="BodyText"/>
      </w:pPr>
      <w:r>
        <w:rPr>
          <w:noProof/>
        </w:rPr>
        <w:drawing>
          <wp:inline distT="0" distB="0" distL="0" distR="0">
            <wp:extent cx="5476875" cy="2165985"/>
            <wp:effectExtent l="19050" t="0" r="9525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D9" w:rsidRDefault="00AC2A8C" w:rsidP="00637D73">
      <w:pPr>
        <w:pStyle w:val="BodyText"/>
        <w:ind w:left="283" w:firstLine="437"/>
      </w:pPr>
      <w:r>
        <w:t xml:space="preserve">                        </w:t>
      </w:r>
      <w:r w:rsidR="00BC5D2C">
        <w:t xml:space="preserve">                         Fig.4.0</w:t>
      </w:r>
    </w:p>
    <w:p w:rsidR="000114C9" w:rsidRDefault="000114C9" w:rsidP="00637D73">
      <w:pPr>
        <w:pStyle w:val="BodyText"/>
        <w:ind w:left="283" w:firstLine="437"/>
      </w:pPr>
    </w:p>
    <w:p w:rsidR="00F90910" w:rsidRDefault="00F90910" w:rsidP="00AC2A8C">
      <w:pPr>
        <w:pStyle w:val="BodyText"/>
        <w:numPr>
          <w:ilvl w:val="0"/>
          <w:numId w:val="28"/>
        </w:numPr>
      </w:pPr>
      <w:r>
        <w:t>On Click of create a new LCF button the LCF form is displayed.</w:t>
      </w:r>
    </w:p>
    <w:p w:rsidR="008954C5" w:rsidRDefault="00F90910" w:rsidP="00AC2A8C">
      <w:pPr>
        <w:pStyle w:val="BodyText"/>
        <w:numPr>
          <w:ilvl w:val="0"/>
          <w:numId w:val="28"/>
        </w:numPr>
      </w:pPr>
      <w:r>
        <w:t>On Click of View</w:t>
      </w:r>
      <w:r w:rsidR="008954C5">
        <w:t xml:space="preserve"> my LCF</w:t>
      </w:r>
      <w:r>
        <w:t xml:space="preserve"> button, the Manager </w:t>
      </w:r>
      <w:r w:rsidR="008954C5">
        <w:t>views his/her own LCF.</w:t>
      </w:r>
    </w:p>
    <w:p w:rsidR="00BC5D2C" w:rsidRDefault="008954C5" w:rsidP="00AC2A8C">
      <w:pPr>
        <w:pStyle w:val="BodyText"/>
        <w:numPr>
          <w:ilvl w:val="0"/>
          <w:numId w:val="28"/>
        </w:numPr>
      </w:pPr>
      <w:r>
        <w:t>On Click of View Others button, the Manager Views the LCF’s of their</w:t>
      </w:r>
      <w:r w:rsidR="00CA52B1">
        <w:t xml:space="preserve"> direct subordinates as shown in the fig.</w:t>
      </w:r>
    </w:p>
    <w:p w:rsidR="00671099" w:rsidRDefault="00671099" w:rsidP="00671099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76875" cy="3118485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099" w:rsidRDefault="00671099" w:rsidP="00671099">
      <w:pPr>
        <w:pStyle w:val="BodyText"/>
        <w:rPr>
          <w:noProof/>
        </w:rPr>
      </w:pPr>
    </w:p>
    <w:p w:rsidR="00671099" w:rsidRDefault="00671099" w:rsidP="00671099">
      <w:pPr>
        <w:pStyle w:val="BodyText"/>
        <w:numPr>
          <w:ilvl w:val="0"/>
          <w:numId w:val="35"/>
        </w:numPr>
      </w:pPr>
      <w:r>
        <w:t xml:space="preserve">On Click of </w:t>
      </w:r>
      <w:r w:rsidR="008F7DC7">
        <w:t>DS drop list</w:t>
      </w:r>
      <w:r w:rsidR="00075EF2">
        <w:t xml:space="preserve">, a list of employees name who have applied for LCF’s will be displayed. On Click of particular employee a check box of pending and approved status will be shown as shown in the fig. </w:t>
      </w:r>
    </w:p>
    <w:p w:rsidR="00075EF2" w:rsidRDefault="00075EF2" w:rsidP="00075EF2">
      <w:pPr>
        <w:pStyle w:val="BodyText"/>
        <w:ind w:left="720"/>
      </w:pPr>
      <w:r>
        <w:rPr>
          <w:noProof/>
        </w:rPr>
        <w:drawing>
          <wp:inline distT="0" distB="0" distL="0" distR="0">
            <wp:extent cx="4716145" cy="2050415"/>
            <wp:effectExtent l="19050" t="0" r="825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91C" w:rsidRDefault="0066491C" w:rsidP="0066491C">
      <w:pPr>
        <w:pStyle w:val="BodyText"/>
        <w:ind w:left="1080"/>
      </w:pPr>
    </w:p>
    <w:p w:rsidR="00BC5D2C" w:rsidRDefault="00BC5D2C" w:rsidP="00BC5D2C">
      <w:pPr>
        <w:pStyle w:val="BodyText"/>
      </w:pPr>
    </w:p>
    <w:p w:rsidR="00BC5D2C" w:rsidRDefault="00BC5D2C" w:rsidP="00BC5D2C">
      <w:pPr>
        <w:pStyle w:val="BodyText"/>
      </w:pPr>
    </w:p>
    <w:p w:rsidR="00BC553B" w:rsidRDefault="00075EF2" w:rsidP="00075EF2">
      <w:pPr>
        <w:pStyle w:val="BodyText"/>
        <w:numPr>
          <w:ilvl w:val="0"/>
          <w:numId w:val="10"/>
        </w:numPr>
      </w:pPr>
      <w:r>
        <w:lastRenderedPageBreak/>
        <w:t>On Click of Pending/Approved Check box a LCF’s table will be shown as shown in the fig.</w:t>
      </w:r>
    </w:p>
    <w:p w:rsidR="00075EF2" w:rsidRDefault="000306C3" w:rsidP="00521571">
      <w:pPr>
        <w:pStyle w:val="BodyText"/>
      </w:pPr>
      <w:r>
        <w:rPr>
          <w:noProof/>
        </w:rPr>
        <w:drawing>
          <wp:inline distT="0" distB="0" distL="0" distR="0">
            <wp:extent cx="5476875" cy="972185"/>
            <wp:effectExtent l="19050" t="0" r="9525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571" w:rsidRDefault="00521571" w:rsidP="00521571">
      <w:pPr>
        <w:pStyle w:val="BodyText"/>
        <w:numPr>
          <w:ilvl w:val="0"/>
          <w:numId w:val="10"/>
        </w:numPr>
      </w:pPr>
      <w:r>
        <w:t>To know the details of the pending list in the table the Manager clicks on a row in the table where LFC ID is 001 and the details are as shown in the below.</w:t>
      </w:r>
    </w:p>
    <w:p w:rsidR="00AC2A8C" w:rsidRPr="00521571" w:rsidRDefault="00FB4517" w:rsidP="00521571">
      <w:pPr>
        <w:pStyle w:val="BodyText"/>
      </w:pPr>
      <w:r>
        <w:rPr>
          <w:noProof/>
        </w:rPr>
        <w:drawing>
          <wp:inline distT="0" distB="0" distL="0" distR="0">
            <wp:extent cx="5486400" cy="1000760"/>
            <wp:effectExtent l="19050" t="0" r="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W w:w="9558" w:type="dxa"/>
        <w:tbl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single" w:sz="8" w:space="0" w:color="78C0D4" w:themeColor="accent5" w:themeTint="BF"/>
          <w:insideV w:val="single" w:sz="8" w:space="0" w:color="78C0D4" w:themeColor="accent5" w:themeTint="BF"/>
        </w:tblBorders>
        <w:tblLayout w:type="fixed"/>
        <w:tblLook w:val="04A0"/>
      </w:tblPr>
      <w:tblGrid>
        <w:gridCol w:w="702"/>
        <w:gridCol w:w="694"/>
        <w:gridCol w:w="927"/>
        <w:gridCol w:w="1062"/>
        <w:gridCol w:w="1103"/>
        <w:gridCol w:w="1050"/>
        <w:gridCol w:w="1060"/>
        <w:gridCol w:w="1250"/>
        <w:gridCol w:w="810"/>
        <w:gridCol w:w="900"/>
      </w:tblGrid>
      <w:tr w:rsidR="00DA7FEA" w:rsidTr="00DA7FEA">
        <w:trPr>
          <w:trHeight w:val="242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ajorBidi"/>
              </w:rPr>
            </w:pPr>
            <w:r>
              <w:t xml:space="preserve">                                                 EDS TECHNOLOGIES PRIVATE LIMITED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                 Regd : The Estate, Second floor,121,Dicenson Road, Bangalore – 560042,INDIA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                                                  Tel : 49190333, 25514338 Fax : 49190399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Name            : Deepshika                                                       </w:t>
            </w:r>
            <w:r w:rsidR="00D0633C">
              <w:t xml:space="preserve">                            </w:t>
            </w:r>
            <w:r w:rsidRPr="00753874">
              <w:t xml:space="preserve"> Region : Bangalore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Designation : GET                                                    </w:t>
            </w:r>
            <w:r w:rsidR="00D0633C">
              <w:t xml:space="preserve">                            </w:t>
            </w:r>
            <w:r w:rsidRPr="00753874">
              <w:t>Employee Code : 911023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Travel Plan   : C                                                              </w:t>
            </w:r>
            <w:r w:rsidR="00D0633C">
              <w:t xml:space="preserve">                            </w:t>
            </w:r>
            <w:r w:rsidRPr="00753874">
              <w:t>Department : Technical</w:t>
            </w:r>
          </w:p>
          <w:p w:rsidR="00DA7FEA" w:rsidRDefault="00DA7FEA" w:rsidP="00DA7FEA">
            <w:r w:rsidRPr="00753874">
              <w:t xml:space="preserve">Statement of Conveyance Expenditure for the month of </w:t>
            </w:r>
            <w:r w:rsidR="00C413E5">
              <w:t xml:space="preserve"> Aug/2016</w:t>
            </w:r>
          </w:p>
        </w:tc>
      </w:tr>
      <w:tr w:rsidR="00DA7FEA" w:rsidTr="00F90910">
        <w:trPr>
          <w:trHeight w:val="275"/>
        </w:trPr>
        <w:tc>
          <w:tcPr>
            <w:tcW w:w="702" w:type="dxa"/>
            <w:vMerge w:val="restart"/>
            <w:shd w:val="clear" w:color="auto" w:fill="D2EAF1" w:themeFill="accent5" w:themeFillTint="3F"/>
          </w:tcPr>
          <w:p w:rsidR="00DA7FEA" w:rsidRPr="00BC5D2C" w:rsidRDefault="009973D2" w:rsidP="00DA7FEA">
            <w:pPr>
              <w:rPr>
                <w:rFonts w:cstheme="majorBidi"/>
                <w:b/>
                <w:bCs/>
                <w:sz w:val="22"/>
                <w:szCs w:val="22"/>
              </w:rPr>
            </w:pPr>
            <w:r w:rsidRPr="009973D2">
              <w:rPr>
                <w:b/>
                <w:bCs/>
                <w:sz w:val="22"/>
                <w:szCs w:val="22"/>
              </w:rPr>
              <w:pict>
                <v:shape id="_x0000_s1052" type="#_x0000_t32" style="position:absolute;margin-left:-5.25pt;margin-top:25.75pt;width:477pt;height:0;z-index:251650560;mso-position-horizontal-relative:text;mso-position-vertical-relative:text" o:connectortype="straight"/>
              </w:pict>
            </w:r>
            <w:r w:rsidR="00DA7FEA" w:rsidRPr="00BC5D2C">
              <w:rPr>
                <w:b/>
                <w:bCs/>
                <w:sz w:val="22"/>
                <w:szCs w:val="22"/>
              </w:rPr>
              <w:t>S.No</w:t>
            </w:r>
          </w:p>
          <w:p w:rsidR="00DA7FEA" w:rsidRDefault="00DA7FEA" w:rsidP="00DA7FEA"/>
          <w:p w:rsidR="00DA7FEA" w:rsidRDefault="00DA7FEA" w:rsidP="00DA7FEA">
            <w:r>
              <w:t>1</w:t>
            </w:r>
          </w:p>
        </w:tc>
        <w:tc>
          <w:tcPr>
            <w:tcW w:w="694" w:type="dxa"/>
            <w:vMerge w:val="restart"/>
            <w:shd w:val="clear" w:color="auto" w:fill="D2EAF1" w:themeFill="accent5" w:themeFillTint="3F"/>
          </w:tcPr>
          <w:p w:rsidR="00DA7FEA" w:rsidRPr="00BC5D2C" w:rsidRDefault="00DA7FEA" w:rsidP="00DA7FEA">
            <w:pPr>
              <w:rPr>
                <w:rFonts w:cstheme="minorBidi"/>
                <w:b/>
                <w:bCs/>
                <w:sz w:val="22"/>
                <w:szCs w:val="22"/>
              </w:rPr>
            </w:pPr>
            <w:r w:rsidRPr="00BC5D2C">
              <w:rPr>
                <w:b/>
                <w:bCs/>
                <w:sz w:val="22"/>
                <w:szCs w:val="22"/>
              </w:rPr>
              <w:t>Date</w:t>
            </w:r>
          </w:p>
          <w:p w:rsidR="00DA7FEA" w:rsidRDefault="00DA7FEA" w:rsidP="00DA7FEA"/>
          <w:p w:rsidR="00DA7FEA" w:rsidRDefault="00DA7FEA" w:rsidP="00DA7FEA">
            <w:r>
              <w:t>24</w:t>
            </w:r>
          </w:p>
        </w:tc>
        <w:tc>
          <w:tcPr>
            <w:tcW w:w="1989" w:type="dxa"/>
            <w:gridSpan w:val="2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b/>
                <w:bCs/>
              </w:rPr>
            </w:pPr>
            <w:r>
              <w:t xml:space="preserve">        </w:t>
            </w:r>
            <w:r w:rsidRPr="00DA7FEA">
              <w:rPr>
                <w:b/>
                <w:bCs/>
              </w:rPr>
              <w:t xml:space="preserve"> Particulars</w:t>
            </w:r>
          </w:p>
        </w:tc>
        <w:tc>
          <w:tcPr>
            <w:tcW w:w="1103" w:type="dxa"/>
            <w:vMerge w:val="restart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>Depart.</w:t>
            </w:r>
          </w:p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At</w:t>
            </w:r>
          </w:p>
          <w:p w:rsidR="00DA7FEA" w:rsidRDefault="00DA7FEA" w:rsidP="00DA7FEA">
            <w:r>
              <w:t>11.00am</w:t>
            </w:r>
          </w:p>
          <w:p w:rsidR="00DA7FEA" w:rsidRPr="00753874" w:rsidRDefault="00DA7FEA" w:rsidP="00DA7FEA"/>
        </w:tc>
        <w:tc>
          <w:tcPr>
            <w:tcW w:w="1050" w:type="dxa"/>
            <w:vMerge w:val="restart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Arrive By</w:t>
            </w:r>
          </w:p>
          <w:p w:rsidR="00DA7FEA" w:rsidRDefault="00DA7FEA" w:rsidP="00DA7FEA">
            <w:r>
              <w:t>11.30am</w:t>
            </w:r>
          </w:p>
          <w:p w:rsidR="00DA7FEA" w:rsidRDefault="00DA7FEA" w:rsidP="00DA7FEA"/>
        </w:tc>
        <w:tc>
          <w:tcPr>
            <w:tcW w:w="1060" w:type="dxa"/>
            <w:vMerge w:val="restart"/>
            <w:shd w:val="clear" w:color="auto" w:fill="D2EAF1" w:themeFill="accent5" w:themeFillTint="3F"/>
            <w:hideMark/>
          </w:tcPr>
          <w:p w:rsidR="00DA7FEA" w:rsidRPr="00AD0AEF" w:rsidRDefault="00DA7FEA" w:rsidP="00DA7FEA">
            <w:pPr>
              <w:rPr>
                <w:rFonts w:cstheme="minorBidi"/>
                <w:b/>
                <w:bCs/>
                <w:sz w:val="22"/>
                <w:szCs w:val="22"/>
              </w:rPr>
            </w:pPr>
            <w:r w:rsidRPr="00AD0AEF">
              <w:rPr>
                <w:b/>
                <w:bCs/>
                <w:sz w:val="22"/>
                <w:szCs w:val="22"/>
              </w:rPr>
              <w:t>Distance in Kms</w:t>
            </w:r>
          </w:p>
          <w:p w:rsidR="00DA7FEA" w:rsidRDefault="00DA7FEA" w:rsidP="00DA7FEA">
            <w:r>
              <w:t>10</w:t>
            </w:r>
          </w:p>
        </w:tc>
        <w:tc>
          <w:tcPr>
            <w:tcW w:w="1250" w:type="dxa"/>
            <w:vMerge w:val="restart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 xml:space="preserve">Mode </w:t>
            </w:r>
          </w:p>
          <w:p w:rsidR="00DA7FEA" w:rsidRDefault="00DA7FEA" w:rsidP="00DA7FEA"/>
          <w:p w:rsidR="00DA7FEA" w:rsidRDefault="009973D2" w:rsidP="00DA7FEA">
            <w:r w:rsidRPr="009973D2">
              <w:rPr>
                <w:b/>
                <w:bCs/>
                <w:noProof/>
              </w:rPr>
              <w:pict>
                <v:shape id="_x0000_s1053" type="#_x0000_t128" style="position:absolute;margin-left:42.2pt;margin-top:5pt;width:8.7pt;height:5.8pt;z-index:251651584"/>
              </w:pict>
            </w:r>
            <w:r w:rsidR="00DA7FEA">
              <w:t>Car</w:t>
            </w:r>
          </w:p>
        </w:tc>
        <w:tc>
          <w:tcPr>
            <w:tcW w:w="1710" w:type="dxa"/>
            <w:gridSpan w:val="2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 xml:space="preserve">     Amount</w:t>
            </w:r>
          </w:p>
        </w:tc>
      </w:tr>
      <w:tr w:rsidR="00DA7FEA" w:rsidTr="00F90910">
        <w:trPr>
          <w:trHeight w:val="780"/>
        </w:trPr>
        <w:tc>
          <w:tcPr>
            <w:tcW w:w="702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694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927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</w:t>
            </w:r>
            <w:r w:rsidRPr="00DA7FEA">
              <w:rPr>
                <w:b/>
                <w:bCs/>
              </w:rPr>
              <w:t xml:space="preserve"> From</w:t>
            </w:r>
          </w:p>
          <w:p w:rsidR="00DA7FEA" w:rsidRDefault="00DA7FEA" w:rsidP="00DA7FEA">
            <w:r>
              <w:t>Trinity</w:t>
            </w:r>
          </w:p>
        </w:tc>
        <w:tc>
          <w:tcPr>
            <w:tcW w:w="1062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      </w:t>
            </w:r>
            <w:r w:rsidRPr="00DA7FEA">
              <w:rPr>
                <w:b/>
                <w:bCs/>
              </w:rPr>
              <w:t>To</w:t>
            </w:r>
          </w:p>
          <w:p w:rsidR="00DA7FEA" w:rsidRDefault="00DA7FEA" w:rsidP="00DA7FEA">
            <w:r>
              <w:t>Majestic</w:t>
            </w:r>
          </w:p>
        </w:tc>
        <w:tc>
          <w:tcPr>
            <w:tcW w:w="1103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1050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1060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1250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Rs</w:t>
            </w:r>
          </w:p>
          <w:p w:rsidR="00DA7FEA" w:rsidRDefault="00DA7FEA" w:rsidP="00DA7FEA">
            <w:r>
              <w:t>100.0</w:t>
            </w:r>
          </w:p>
        </w:tc>
        <w:tc>
          <w:tcPr>
            <w:tcW w:w="900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Ps</w:t>
            </w:r>
          </w:p>
          <w:p w:rsidR="00DA7FEA" w:rsidRDefault="00DA7FEA" w:rsidP="00DA7FEA">
            <w:r>
              <w:t>0.0</w:t>
            </w:r>
          </w:p>
        </w:tc>
      </w:tr>
      <w:tr w:rsidR="00DA7FEA" w:rsidTr="00F90910">
        <w:trPr>
          <w:trHeight w:val="540"/>
        </w:trPr>
        <w:tc>
          <w:tcPr>
            <w:tcW w:w="702" w:type="dxa"/>
            <w:shd w:val="clear" w:color="auto" w:fill="D2EAF1" w:themeFill="accent5" w:themeFillTint="3F"/>
          </w:tcPr>
          <w:p w:rsidR="00DA7FEA" w:rsidRDefault="00DA7FEA" w:rsidP="00DA7FEA">
            <w:pPr>
              <w:rPr>
                <w:noProof/>
              </w:rPr>
            </w:pPr>
          </w:p>
        </w:tc>
        <w:tc>
          <w:tcPr>
            <w:tcW w:w="694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927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062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103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050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060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250" w:type="dxa"/>
            <w:shd w:val="clear" w:color="auto" w:fill="D2EAF1" w:themeFill="accent5" w:themeFillTint="3F"/>
          </w:tcPr>
          <w:p w:rsidR="00DA7FEA" w:rsidRDefault="009973D2" w:rsidP="00DA7FEA">
            <w:r>
              <w:rPr>
                <w:noProof/>
              </w:rPr>
              <w:pict>
                <v:shape id="_x0000_s1062" type="#_x0000_t128" style="position:absolute;margin-left:42.25pt;margin-top:8.45pt;width:8.7pt;height:5.8pt;z-index:251654656;mso-position-horizontal-relative:text;mso-position-vertical-relative:text"/>
              </w:pict>
            </w:r>
          </w:p>
        </w:tc>
        <w:tc>
          <w:tcPr>
            <w:tcW w:w="810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900" w:type="dxa"/>
            <w:shd w:val="clear" w:color="auto" w:fill="D2EAF1" w:themeFill="accent5" w:themeFillTint="3F"/>
          </w:tcPr>
          <w:p w:rsidR="00DA7FEA" w:rsidRDefault="00DA7FEA" w:rsidP="00DA7FEA"/>
        </w:tc>
      </w:tr>
      <w:tr w:rsidR="00DA7FEA" w:rsidTr="00F90910">
        <w:trPr>
          <w:trHeight w:val="300"/>
        </w:trPr>
        <w:tc>
          <w:tcPr>
            <w:tcW w:w="1396" w:type="dxa"/>
            <w:gridSpan w:val="2"/>
            <w:tcBorders>
              <w:right w:val="single" w:sz="4" w:space="0" w:color="auto"/>
            </w:tcBorders>
            <w:shd w:val="clear" w:color="auto" w:fill="D2EAF1" w:themeFill="accent5" w:themeFillTint="3F"/>
            <w:hideMark/>
          </w:tcPr>
          <w:p w:rsidR="00DA7FEA" w:rsidRDefault="00DA7FEA" w:rsidP="00DA7FEA">
            <w:r>
              <w:object w:dxaOrig="420" w:dyaOrig="435">
                <v:shape id="_x0000_i1028" type="#_x0000_t75" style="width:21.2pt;height:22pt" o:ole="">
                  <v:imagedata r:id="rId14" o:title=""/>
                </v:shape>
                <o:OLEObject Type="Embed" ProgID="PBrush" ShapeID="_x0000_i1028" DrawAspect="Content" ObjectID="_1533359806" r:id="rId29"/>
              </w:object>
            </w:r>
            <w:r>
              <w:t xml:space="preserve"> Attach</w:t>
            </w:r>
          </w:p>
        </w:tc>
        <w:tc>
          <w:tcPr>
            <w:tcW w:w="6452" w:type="dxa"/>
            <w:gridSpan w:val="6"/>
            <w:tcBorders>
              <w:left w:val="single" w:sz="4" w:space="0" w:color="auto"/>
            </w:tcBorders>
            <w:shd w:val="clear" w:color="auto" w:fill="D2EAF1" w:themeFill="accent5" w:themeFillTint="3F"/>
          </w:tcPr>
          <w:p w:rsidR="00DA7FEA" w:rsidRPr="00DA7FEA" w:rsidRDefault="00DA7FEA" w:rsidP="00DA7FEA">
            <w:pPr>
              <w:ind w:left="5417"/>
              <w:rPr>
                <w:b/>
                <w:bCs/>
                <w:sz w:val="22"/>
                <w:szCs w:val="22"/>
              </w:rPr>
            </w:pPr>
            <w:r>
              <w:t xml:space="preserve">Total                                                                                                                                                    </w:t>
            </w: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DA7FEA" w:rsidRDefault="00DA7FEA" w:rsidP="00DA7FEA">
            <w:r>
              <w:t>100.0</w:t>
            </w:r>
          </w:p>
        </w:tc>
        <w:tc>
          <w:tcPr>
            <w:tcW w:w="900" w:type="dxa"/>
            <w:shd w:val="clear" w:color="auto" w:fill="D2EAF1" w:themeFill="accent5" w:themeFillTint="3F"/>
          </w:tcPr>
          <w:p w:rsidR="00DA7FEA" w:rsidRDefault="00DA7FEA" w:rsidP="00DA7FEA"/>
        </w:tc>
      </w:tr>
      <w:tr w:rsidR="00DA7FEA" w:rsidTr="00DA7FEA">
        <w:trPr>
          <w:trHeight w:val="45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DA7FEA" w:rsidRDefault="00DA7FEA" w:rsidP="00DA7FEA"/>
        </w:tc>
      </w:tr>
    </w:tbl>
    <w:p w:rsidR="008E5577" w:rsidRDefault="00250CC0" w:rsidP="00EA1AFD">
      <w:pPr>
        <w:pStyle w:val="BodyText"/>
        <w:ind w:left="1080"/>
      </w:pPr>
      <w:r>
        <w:t xml:space="preserve">        </w:t>
      </w:r>
      <w:r w:rsidR="00EA1AFD">
        <w:t xml:space="preserve"> </w:t>
      </w:r>
      <w:r w:rsidR="00DA7FEA">
        <w:t xml:space="preserve">       </w:t>
      </w:r>
      <w:r w:rsidR="008E5577">
        <w:t xml:space="preserve">     </w:t>
      </w:r>
      <w:r w:rsidR="006906B9">
        <w:rPr>
          <w:noProof/>
        </w:rPr>
        <w:drawing>
          <wp:inline distT="0" distB="0" distL="0" distR="0">
            <wp:extent cx="750570" cy="35623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35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5577">
        <w:t xml:space="preserve">                                           </w:t>
      </w:r>
      <w:r w:rsidR="006906B9">
        <w:rPr>
          <w:noProof/>
        </w:rPr>
        <w:drawing>
          <wp:inline distT="0" distB="0" distL="0" distR="0">
            <wp:extent cx="654685" cy="3270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32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A22" w:rsidRDefault="00AF02B3" w:rsidP="00BC5D2C">
      <w:pPr>
        <w:pStyle w:val="BodyText"/>
        <w:ind w:left="1080"/>
      </w:pPr>
      <w:r>
        <w:lastRenderedPageBreak/>
        <w:t xml:space="preserve">                                                </w:t>
      </w:r>
      <w:r w:rsidRPr="00AF02B3">
        <w:t>Fig.</w:t>
      </w:r>
      <w:r w:rsidR="00BC5D2C">
        <w:t>4.1</w:t>
      </w:r>
    </w:p>
    <w:p w:rsidR="00AC2A8C" w:rsidRDefault="00AC2A8C" w:rsidP="00EA1AFD">
      <w:pPr>
        <w:pStyle w:val="BodyText"/>
        <w:ind w:left="1080"/>
      </w:pPr>
    </w:p>
    <w:p w:rsidR="003550E5" w:rsidRDefault="003550E5" w:rsidP="003550E5">
      <w:pPr>
        <w:pStyle w:val="BodyText"/>
        <w:ind w:firstLine="720"/>
      </w:pPr>
      <w:r>
        <w:t>The Manager should write his/her name(only after accepting their direct subordinate form) in the Approved By field after the submission of  LCF made by the direct subordinate.</w:t>
      </w:r>
    </w:p>
    <w:p w:rsidR="008954C5" w:rsidRDefault="008954C5" w:rsidP="008954C5">
      <w:pPr>
        <w:pStyle w:val="BodyText"/>
        <w:ind w:firstLine="720"/>
      </w:pPr>
    </w:p>
    <w:p w:rsidR="00AF02B3" w:rsidRDefault="008954C5" w:rsidP="008954C5">
      <w:pPr>
        <w:pStyle w:val="BodyText"/>
      </w:pPr>
      <w:r>
        <w:t xml:space="preserve">     </w:t>
      </w:r>
      <w:r>
        <w:rPr>
          <w:noProof/>
        </w:rPr>
        <w:drawing>
          <wp:inline distT="0" distB="0" distL="0" distR="0">
            <wp:extent cx="5486400" cy="953135"/>
            <wp:effectExtent l="19050" t="0" r="0" b="0"/>
            <wp:docPr id="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E5" w:rsidRDefault="003550E5" w:rsidP="000306C3">
      <w:pPr>
        <w:pStyle w:val="BodyText"/>
        <w:ind w:firstLine="720"/>
      </w:pPr>
      <w:r>
        <w:t xml:space="preserve">After the Approval of the Manager, </w:t>
      </w:r>
      <w:r w:rsidR="000306C3">
        <w:t>the status is changed automatically in the table as shown below and it is made visi</w:t>
      </w:r>
      <w:r w:rsidR="00C92766">
        <w:t>ble to the Finance Department by</w:t>
      </w:r>
      <w:r w:rsidR="000306C3">
        <w:t xml:space="preserve"> the Manager.</w:t>
      </w:r>
    </w:p>
    <w:p w:rsidR="000306C3" w:rsidRDefault="000306C3" w:rsidP="000306C3">
      <w:pPr>
        <w:pStyle w:val="BodyText"/>
      </w:pPr>
      <w:r>
        <w:rPr>
          <w:noProof/>
        </w:rPr>
        <w:drawing>
          <wp:inline distT="0" distB="0" distL="0" distR="0">
            <wp:extent cx="5486400" cy="962660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0C" w:rsidRDefault="008B750C" w:rsidP="008E5577">
      <w:pPr>
        <w:pStyle w:val="BodyText"/>
        <w:ind w:left="1080"/>
      </w:pPr>
    </w:p>
    <w:p w:rsidR="008E5577" w:rsidRPr="006906B9" w:rsidRDefault="006906B9" w:rsidP="006906B9">
      <w:pPr>
        <w:pStyle w:val="BodyText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When the Finance Person logs</w:t>
      </w:r>
      <w:r w:rsidR="00F90910" w:rsidRPr="006906B9">
        <w:rPr>
          <w:b/>
          <w:bCs/>
        </w:rPr>
        <w:t xml:space="preserve"> into the Portal, a Home Page is Displayed as shown in the fig.</w:t>
      </w:r>
    </w:p>
    <w:p w:rsidR="00F90910" w:rsidRDefault="008954C5" w:rsidP="00F90910">
      <w:pPr>
        <w:pStyle w:val="BodyText"/>
      </w:pPr>
      <w:r w:rsidRPr="008954C5">
        <w:rPr>
          <w:noProof/>
        </w:rPr>
        <w:drawing>
          <wp:inline distT="0" distB="0" distL="0" distR="0">
            <wp:extent cx="5476875" cy="2165985"/>
            <wp:effectExtent l="19050" t="0" r="9525" b="0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A8C" w:rsidRDefault="00AC2A8C" w:rsidP="00F90910">
      <w:pPr>
        <w:pStyle w:val="BodyText"/>
      </w:pPr>
      <w:r>
        <w:lastRenderedPageBreak/>
        <w:t xml:space="preserve">                                   </w:t>
      </w:r>
      <w:r w:rsidR="00BC5D2C">
        <w:t xml:space="preserve">                           Fig.5</w:t>
      </w:r>
      <w:r>
        <w:t>.0</w:t>
      </w:r>
    </w:p>
    <w:p w:rsidR="000114C9" w:rsidRDefault="000114C9" w:rsidP="00F90910">
      <w:pPr>
        <w:pStyle w:val="BodyText"/>
      </w:pPr>
    </w:p>
    <w:p w:rsidR="00F90910" w:rsidRDefault="00F90910" w:rsidP="00AC2A8C">
      <w:pPr>
        <w:pStyle w:val="BodyText"/>
        <w:numPr>
          <w:ilvl w:val="0"/>
          <w:numId w:val="29"/>
        </w:numPr>
      </w:pPr>
      <w:r>
        <w:t>On Click of create a new LCF button the LCF form is displayed.</w:t>
      </w:r>
    </w:p>
    <w:p w:rsidR="008954C5" w:rsidRDefault="008954C5" w:rsidP="005A3E50">
      <w:pPr>
        <w:pStyle w:val="BodyText"/>
        <w:numPr>
          <w:ilvl w:val="0"/>
          <w:numId w:val="29"/>
        </w:numPr>
      </w:pPr>
      <w:r>
        <w:t xml:space="preserve">On Click of View my LCF button, the </w:t>
      </w:r>
      <w:r w:rsidR="005A3E50">
        <w:t>Finance Person</w:t>
      </w:r>
      <w:r>
        <w:t xml:space="preserve"> views his/her own LCF.</w:t>
      </w:r>
    </w:p>
    <w:p w:rsidR="00F90910" w:rsidRDefault="008954C5" w:rsidP="005A3E50">
      <w:pPr>
        <w:pStyle w:val="BodyText"/>
        <w:numPr>
          <w:ilvl w:val="0"/>
          <w:numId w:val="29"/>
        </w:numPr>
      </w:pPr>
      <w:r>
        <w:t xml:space="preserve">On Click of View Others button, the </w:t>
      </w:r>
      <w:r w:rsidR="005A3E50">
        <w:t>Finance Person</w:t>
      </w:r>
      <w:r>
        <w:t xml:space="preserve"> Views the LCF’s </w:t>
      </w:r>
      <w:r w:rsidR="005A3E50">
        <w:t>that is made visible by the Manger.</w:t>
      </w:r>
    </w:p>
    <w:p w:rsidR="000306C3" w:rsidRDefault="00FB4517" w:rsidP="000306C3">
      <w:pPr>
        <w:pStyle w:val="BodyText"/>
      </w:pPr>
      <w:r>
        <w:rPr>
          <w:noProof/>
        </w:rPr>
        <w:drawing>
          <wp:inline distT="0" distB="0" distL="0" distR="0">
            <wp:extent cx="5486400" cy="1010920"/>
            <wp:effectExtent l="19050" t="0" r="0" b="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517" w:rsidRDefault="00FB4517" w:rsidP="00FB4517">
      <w:pPr>
        <w:pStyle w:val="BodyText"/>
        <w:numPr>
          <w:ilvl w:val="0"/>
          <w:numId w:val="36"/>
        </w:numPr>
      </w:pPr>
      <w:r>
        <w:t>If the Finance Person has to know the details of the particular employee he/she clicks on the particular row in the table.</w:t>
      </w:r>
    </w:p>
    <w:p w:rsidR="00FB4517" w:rsidRDefault="00FB4517" w:rsidP="00FB4517">
      <w:pPr>
        <w:pStyle w:val="BodyText"/>
      </w:pPr>
      <w:r>
        <w:rPr>
          <w:noProof/>
        </w:rPr>
        <w:drawing>
          <wp:inline distT="0" distB="0" distL="0" distR="0">
            <wp:extent cx="5476875" cy="991235"/>
            <wp:effectExtent l="19050" t="0" r="9525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64" w:rsidRDefault="005F2064" w:rsidP="005F2064">
      <w:pPr>
        <w:pStyle w:val="BodyText"/>
        <w:ind w:left="1080"/>
      </w:pPr>
    </w:p>
    <w:p w:rsidR="005F2064" w:rsidRDefault="005F2064" w:rsidP="005F2064">
      <w:pPr>
        <w:pStyle w:val="BodyText"/>
        <w:ind w:left="1080"/>
      </w:pPr>
    </w:p>
    <w:p w:rsidR="005F2064" w:rsidRDefault="005F2064" w:rsidP="005F2064">
      <w:pPr>
        <w:pStyle w:val="BodyText"/>
        <w:ind w:left="1080"/>
      </w:pPr>
    </w:p>
    <w:p w:rsidR="00CE61C8" w:rsidRDefault="00FB4517" w:rsidP="005F2064">
      <w:pPr>
        <w:pStyle w:val="BodyText"/>
        <w:numPr>
          <w:ilvl w:val="0"/>
          <w:numId w:val="38"/>
        </w:numPr>
      </w:pPr>
      <w:r>
        <w:t xml:space="preserve">On click of the </w:t>
      </w:r>
      <w:r w:rsidR="005F2064">
        <w:t>particular row the Finance Person gets the entire details of the Employees LFC’s.</w:t>
      </w:r>
    </w:p>
    <w:p w:rsidR="005F2064" w:rsidRDefault="005F2064" w:rsidP="005F2064">
      <w:pPr>
        <w:pStyle w:val="BodyText"/>
        <w:numPr>
          <w:ilvl w:val="0"/>
          <w:numId w:val="38"/>
        </w:numPr>
      </w:pPr>
      <w:r>
        <w:t>On viewing the details The Finance Person has the rights to either accept/reject their request.</w:t>
      </w:r>
    </w:p>
    <w:p w:rsidR="005F2064" w:rsidRDefault="005F2064" w:rsidP="005F2064">
      <w:pPr>
        <w:pStyle w:val="BodyText"/>
      </w:pPr>
    </w:p>
    <w:p w:rsidR="005F2064" w:rsidRDefault="005F2064" w:rsidP="005F2064">
      <w:pPr>
        <w:pStyle w:val="BodyText"/>
      </w:pPr>
    </w:p>
    <w:p w:rsidR="005F2064" w:rsidRDefault="005F2064" w:rsidP="005F2064">
      <w:pPr>
        <w:pStyle w:val="BodyText"/>
      </w:pPr>
    </w:p>
    <w:p w:rsidR="005F2064" w:rsidRDefault="005F2064" w:rsidP="005F2064">
      <w:pPr>
        <w:pStyle w:val="BodyText"/>
      </w:pPr>
    </w:p>
    <w:p w:rsidR="005F2064" w:rsidRPr="005F2064" w:rsidRDefault="005F2064" w:rsidP="005F2064">
      <w:pPr>
        <w:pStyle w:val="BodyText"/>
      </w:pPr>
    </w:p>
    <w:tbl>
      <w:tblPr>
        <w:tblpPr w:leftFromText="180" w:rightFromText="180" w:vertAnchor="text" w:tblpY="1"/>
        <w:tblW w:w="9558" w:type="dxa"/>
        <w:tbl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single" w:sz="8" w:space="0" w:color="78C0D4" w:themeColor="accent5" w:themeTint="BF"/>
          <w:insideV w:val="single" w:sz="8" w:space="0" w:color="78C0D4" w:themeColor="accent5" w:themeTint="BF"/>
        </w:tblBorders>
        <w:tblLayout w:type="fixed"/>
        <w:tblLook w:val="04A0"/>
      </w:tblPr>
      <w:tblGrid>
        <w:gridCol w:w="702"/>
        <w:gridCol w:w="694"/>
        <w:gridCol w:w="927"/>
        <w:gridCol w:w="1062"/>
        <w:gridCol w:w="1103"/>
        <w:gridCol w:w="1050"/>
        <w:gridCol w:w="1060"/>
        <w:gridCol w:w="1250"/>
        <w:gridCol w:w="810"/>
        <w:gridCol w:w="900"/>
      </w:tblGrid>
      <w:tr w:rsidR="00DA7FEA" w:rsidTr="00DA7FEA">
        <w:trPr>
          <w:trHeight w:val="242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ajorBidi"/>
              </w:rPr>
            </w:pPr>
            <w:r>
              <w:lastRenderedPageBreak/>
              <w:t xml:space="preserve">                                                 EDS TECHNOLOGIES PRIVATE LIMITED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                 Regd : The Estate, Second floor,121,Dicenson Road, Bangalore – 560042,INDIA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                                                  Tel : 49190333, 25514338 Fax : 49190399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Name            : Deepshika                                                        </w:t>
            </w:r>
            <w:r w:rsidR="00250CC0">
              <w:t xml:space="preserve">                            </w:t>
            </w:r>
            <w:r w:rsidRPr="00753874">
              <w:t>Region : Bangalore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Designation : GET                                                  </w:t>
            </w:r>
            <w:r w:rsidR="00250CC0">
              <w:t xml:space="preserve">                            </w:t>
            </w:r>
            <w:r w:rsidRPr="00753874">
              <w:t xml:space="preserve">  Employee Code : 911023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 xml:space="preserve">Travel Plan   : C                                                             </w:t>
            </w:r>
            <w:r w:rsidR="00250CC0">
              <w:t xml:space="preserve">                            </w:t>
            </w:r>
            <w:r w:rsidRPr="00753874">
              <w:t xml:space="preserve"> Department : Technical</w:t>
            </w:r>
          </w:p>
          <w:p w:rsidR="00DA7FEA" w:rsidRDefault="00DA7FEA" w:rsidP="00DA7FEA">
            <w:r w:rsidRPr="00753874">
              <w:t xml:space="preserve">Statement of Conveyance Expenditure for the month of </w:t>
            </w:r>
            <w:r w:rsidR="008B750C">
              <w:t xml:space="preserve"> Aug/2016</w:t>
            </w:r>
          </w:p>
        </w:tc>
      </w:tr>
      <w:tr w:rsidR="00DA7FEA" w:rsidTr="00DA7FEA">
        <w:trPr>
          <w:trHeight w:val="275"/>
        </w:trPr>
        <w:tc>
          <w:tcPr>
            <w:tcW w:w="703" w:type="dxa"/>
            <w:vMerge w:val="restart"/>
            <w:shd w:val="clear" w:color="auto" w:fill="D2EAF1" w:themeFill="accent5" w:themeFillTint="3F"/>
          </w:tcPr>
          <w:p w:rsidR="00DA7FEA" w:rsidRPr="00DA7FEA" w:rsidRDefault="009973D2" w:rsidP="00DA7FEA">
            <w:pPr>
              <w:rPr>
                <w:rFonts w:cstheme="majorBidi"/>
              </w:rPr>
            </w:pPr>
            <w:r w:rsidRPr="009973D2">
              <w:pict>
                <v:shape id="_x0000_s1054" type="#_x0000_t32" style="position:absolute;margin-left:-5.25pt;margin-top:25.75pt;width:477pt;height:0;z-index:251652608;mso-position-horizontal-relative:text;mso-position-vertical-relative:text" o:connectortype="straight"/>
              </w:pict>
            </w:r>
            <w:r w:rsidR="00DA7FEA" w:rsidRPr="00753874">
              <w:t>S.No</w:t>
            </w:r>
          </w:p>
          <w:p w:rsidR="00DA7FEA" w:rsidRDefault="00DA7FEA" w:rsidP="00DA7FEA"/>
          <w:p w:rsidR="00DA7FEA" w:rsidRDefault="00DA7FEA" w:rsidP="00DA7FEA">
            <w:r>
              <w:t>1</w:t>
            </w:r>
          </w:p>
        </w:tc>
        <w:tc>
          <w:tcPr>
            <w:tcW w:w="691" w:type="dxa"/>
            <w:vMerge w:val="restart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Date</w:t>
            </w:r>
          </w:p>
          <w:p w:rsidR="00DA7FEA" w:rsidRDefault="00DA7FEA" w:rsidP="00DA7FEA"/>
          <w:p w:rsidR="00DA7FEA" w:rsidRDefault="00DA7FEA" w:rsidP="00DA7FEA">
            <w:r>
              <w:t>24</w:t>
            </w:r>
          </w:p>
        </w:tc>
        <w:tc>
          <w:tcPr>
            <w:tcW w:w="1990" w:type="dxa"/>
            <w:gridSpan w:val="2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b/>
                <w:bCs/>
              </w:rPr>
            </w:pPr>
            <w:r>
              <w:t xml:space="preserve">        </w:t>
            </w:r>
            <w:r w:rsidRPr="00DA7FEA">
              <w:rPr>
                <w:b/>
                <w:bCs/>
              </w:rPr>
              <w:t xml:space="preserve"> Particulars</w:t>
            </w:r>
          </w:p>
        </w:tc>
        <w:tc>
          <w:tcPr>
            <w:tcW w:w="1103" w:type="dxa"/>
            <w:vMerge w:val="restart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>Depart.</w:t>
            </w:r>
          </w:p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At</w:t>
            </w:r>
          </w:p>
          <w:p w:rsidR="00DA7FEA" w:rsidRDefault="00DA7FEA" w:rsidP="00DA7FEA">
            <w:r>
              <w:t>11.00am</w:t>
            </w:r>
          </w:p>
          <w:p w:rsidR="00DA7FEA" w:rsidRPr="00753874" w:rsidRDefault="00DA7FEA" w:rsidP="00DA7FEA"/>
        </w:tc>
        <w:tc>
          <w:tcPr>
            <w:tcW w:w="1050" w:type="dxa"/>
            <w:vMerge w:val="restart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>Arrive By</w:t>
            </w:r>
          </w:p>
          <w:p w:rsidR="00DA7FEA" w:rsidRDefault="00DA7FEA" w:rsidP="00DA7FEA">
            <w:r>
              <w:t>11.30am</w:t>
            </w:r>
          </w:p>
          <w:p w:rsidR="00DA7FEA" w:rsidRDefault="00DA7FEA" w:rsidP="00DA7FEA"/>
        </w:tc>
        <w:tc>
          <w:tcPr>
            <w:tcW w:w="1060" w:type="dxa"/>
            <w:vMerge w:val="restart"/>
            <w:shd w:val="clear" w:color="auto" w:fill="D2EAF1" w:themeFill="accent5" w:themeFillTint="3F"/>
            <w:hideMark/>
          </w:tcPr>
          <w:p w:rsidR="00DA7FEA" w:rsidRPr="00AD0AEF" w:rsidRDefault="00DA7FEA" w:rsidP="00DA7FEA">
            <w:pPr>
              <w:rPr>
                <w:rFonts w:cstheme="minorBidi"/>
                <w:b/>
                <w:bCs/>
                <w:sz w:val="22"/>
                <w:szCs w:val="22"/>
              </w:rPr>
            </w:pPr>
            <w:r w:rsidRPr="00AD0AEF">
              <w:rPr>
                <w:b/>
                <w:bCs/>
                <w:sz w:val="22"/>
                <w:szCs w:val="22"/>
              </w:rPr>
              <w:t>Distance in Kms</w:t>
            </w:r>
          </w:p>
          <w:p w:rsidR="00DA7FEA" w:rsidRDefault="00DA7FEA" w:rsidP="00DA7FEA">
            <w:r>
              <w:t>10</w:t>
            </w:r>
          </w:p>
        </w:tc>
        <w:tc>
          <w:tcPr>
            <w:tcW w:w="1251" w:type="dxa"/>
            <w:vMerge w:val="restart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 w:rsidRPr="00DA7FEA">
              <w:rPr>
                <w:b/>
                <w:bCs/>
              </w:rPr>
              <w:t xml:space="preserve">Mode </w:t>
            </w:r>
          </w:p>
          <w:p w:rsidR="00DA7FEA" w:rsidRDefault="00DA7FEA" w:rsidP="00DA7FEA"/>
          <w:p w:rsidR="00DA7FEA" w:rsidRDefault="009973D2" w:rsidP="00DA7FEA">
            <w:r w:rsidRPr="009973D2">
              <w:rPr>
                <w:b/>
                <w:bCs/>
                <w:noProof/>
              </w:rPr>
              <w:pict>
                <v:shape id="_x0000_s1055" type="#_x0000_t128" style="position:absolute;margin-left:42.25pt;margin-top:1.95pt;width:8.7pt;height:5.8pt;z-index:251653632"/>
              </w:pict>
            </w:r>
            <w:r w:rsidR="00DA7FEA">
              <w:t>Car</w:t>
            </w:r>
          </w:p>
        </w:tc>
        <w:tc>
          <w:tcPr>
            <w:tcW w:w="1710" w:type="dxa"/>
            <w:gridSpan w:val="2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b/>
                <w:bCs/>
              </w:rPr>
            </w:pPr>
            <w:r w:rsidRPr="00DA7FEA">
              <w:rPr>
                <w:b/>
                <w:bCs/>
              </w:rPr>
              <w:t xml:space="preserve">     Amount</w:t>
            </w:r>
          </w:p>
        </w:tc>
      </w:tr>
      <w:tr w:rsidR="00DA7FEA" w:rsidTr="00DA7FEA">
        <w:trPr>
          <w:trHeight w:val="780"/>
        </w:trPr>
        <w:tc>
          <w:tcPr>
            <w:tcW w:w="703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691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928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</w:t>
            </w:r>
            <w:r w:rsidRPr="00DA7FEA">
              <w:rPr>
                <w:b/>
                <w:bCs/>
              </w:rPr>
              <w:t xml:space="preserve"> From</w:t>
            </w:r>
          </w:p>
          <w:p w:rsidR="00DA7FEA" w:rsidRDefault="00DA7FEA" w:rsidP="00DA7FEA">
            <w:r>
              <w:t>Trinity</w:t>
            </w:r>
          </w:p>
        </w:tc>
        <w:tc>
          <w:tcPr>
            <w:tcW w:w="1062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      </w:t>
            </w:r>
            <w:r w:rsidRPr="00DA7FEA">
              <w:rPr>
                <w:b/>
                <w:bCs/>
              </w:rPr>
              <w:t>To</w:t>
            </w:r>
          </w:p>
          <w:p w:rsidR="00DA7FEA" w:rsidRDefault="00DA7FEA" w:rsidP="00DA7FEA">
            <w:r>
              <w:t>Majestic</w:t>
            </w:r>
          </w:p>
        </w:tc>
        <w:tc>
          <w:tcPr>
            <w:tcW w:w="1103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1050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1060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1251" w:type="dxa"/>
            <w:vMerge/>
            <w:shd w:val="clear" w:color="auto" w:fill="D2EAF1" w:themeFill="accent5" w:themeFillTint="3F"/>
            <w:hideMark/>
          </w:tcPr>
          <w:p w:rsidR="00DA7FEA" w:rsidRDefault="00DA7FEA" w:rsidP="00DA7FEA">
            <w:pPr>
              <w:widowControl/>
              <w:suppressAutoHyphens w:val="0"/>
            </w:pP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Rs</w:t>
            </w:r>
          </w:p>
          <w:p w:rsidR="00DA7FEA" w:rsidRDefault="00DA7FEA" w:rsidP="00DA7FEA">
            <w:r>
              <w:t>100.0</w:t>
            </w:r>
          </w:p>
        </w:tc>
        <w:tc>
          <w:tcPr>
            <w:tcW w:w="900" w:type="dxa"/>
            <w:shd w:val="clear" w:color="auto" w:fill="D2EAF1" w:themeFill="accent5" w:themeFillTint="3F"/>
            <w:hideMark/>
          </w:tcPr>
          <w:p w:rsidR="00DA7FEA" w:rsidRPr="00DA7FEA" w:rsidRDefault="00DA7FEA" w:rsidP="00DA7FEA">
            <w:pPr>
              <w:rPr>
                <w:rFonts w:cstheme="minorBidi"/>
                <w:b/>
                <w:bCs/>
              </w:rPr>
            </w:pPr>
            <w:r>
              <w:t xml:space="preserve">  </w:t>
            </w:r>
            <w:r w:rsidRPr="00DA7FEA">
              <w:rPr>
                <w:b/>
                <w:bCs/>
              </w:rPr>
              <w:t xml:space="preserve"> Ps</w:t>
            </w:r>
          </w:p>
          <w:p w:rsidR="00DA7FEA" w:rsidRDefault="00DA7FEA" w:rsidP="00DA7FEA">
            <w:r>
              <w:t>0.0</w:t>
            </w:r>
          </w:p>
        </w:tc>
      </w:tr>
      <w:tr w:rsidR="00DA7FEA" w:rsidTr="00DA7FEA">
        <w:trPr>
          <w:trHeight w:val="540"/>
        </w:trPr>
        <w:tc>
          <w:tcPr>
            <w:tcW w:w="703" w:type="dxa"/>
            <w:shd w:val="clear" w:color="auto" w:fill="D2EAF1" w:themeFill="accent5" w:themeFillTint="3F"/>
          </w:tcPr>
          <w:p w:rsidR="00DA7FEA" w:rsidRDefault="00DA7FEA" w:rsidP="00DA7FEA">
            <w:pPr>
              <w:rPr>
                <w:noProof/>
              </w:rPr>
            </w:pPr>
          </w:p>
        </w:tc>
        <w:tc>
          <w:tcPr>
            <w:tcW w:w="691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928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062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103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050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060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1251" w:type="dxa"/>
            <w:shd w:val="clear" w:color="auto" w:fill="D2EAF1" w:themeFill="accent5" w:themeFillTint="3F"/>
          </w:tcPr>
          <w:p w:rsidR="00DA7FEA" w:rsidRDefault="009973D2" w:rsidP="00DA7FEA">
            <w:r>
              <w:rPr>
                <w:noProof/>
              </w:rPr>
              <w:pict>
                <v:shape id="_x0000_s1069" type="#_x0000_t128" style="position:absolute;margin-left:42.3pt;margin-top:5.95pt;width:8.7pt;height:5.8pt;z-index:251661824;mso-position-horizontal-relative:text;mso-position-vertical-relative:text"/>
              </w:pict>
            </w:r>
          </w:p>
        </w:tc>
        <w:tc>
          <w:tcPr>
            <w:tcW w:w="810" w:type="dxa"/>
            <w:shd w:val="clear" w:color="auto" w:fill="D2EAF1" w:themeFill="accent5" w:themeFillTint="3F"/>
          </w:tcPr>
          <w:p w:rsidR="00DA7FEA" w:rsidRDefault="00DA7FEA" w:rsidP="00DA7FEA"/>
        </w:tc>
        <w:tc>
          <w:tcPr>
            <w:tcW w:w="900" w:type="dxa"/>
            <w:shd w:val="clear" w:color="auto" w:fill="D2EAF1" w:themeFill="accent5" w:themeFillTint="3F"/>
          </w:tcPr>
          <w:p w:rsidR="00DA7FEA" w:rsidRDefault="00DA7FEA" w:rsidP="00DA7FEA"/>
        </w:tc>
      </w:tr>
      <w:tr w:rsidR="00DA7FEA" w:rsidTr="00DA7FEA">
        <w:trPr>
          <w:trHeight w:val="300"/>
        </w:trPr>
        <w:tc>
          <w:tcPr>
            <w:tcW w:w="1398" w:type="dxa"/>
            <w:gridSpan w:val="2"/>
            <w:tcBorders>
              <w:right w:val="single" w:sz="4" w:space="0" w:color="auto"/>
            </w:tcBorders>
            <w:shd w:val="clear" w:color="auto" w:fill="D2EAF1" w:themeFill="accent5" w:themeFillTint="3F"/>
            <w:hideMark/>
          </w:tcPr>
          <w:p w:rsidR="00DA7FEA" w:rsidRDefault="00DA7FEA" w:rsidP="00DA7FEA">
            <w:r>
              <w:object w:dxaOrig="420" w:dyaOrig="435">
                <v:shape id="_x0000_i1029" type="#_x0000_t75" style="width:21.2pt;height:22pt" o:ole="">
                  <v:imagedata r:id="rId14" o:title=""/>
                </v:shape>
                <o:OLEObject Type="Embed" ProgID="PBrush" ShapeID="_x0000_i1029" DrawAspect="Content" ObjectID="_1533359807" r:id="rId36"/>
              </w:object>
            </w:r>
            <w:r>
              <w:t xml:space="preserve"> Attach</w:t>
            </w:r>
          </w:p>
        </w:tc>
        <w:tc>
          <w:tcPr>
            <w:tcW w:w="6450" w:type="dxa"/>
            <w:gridSpan w:val="6"/>
            <w:tcBorders>
              <w:left w:val="single" w:sz="4" w:space="0" w:color="auto"/>
            </w:tcBorders>
            <w:shd w:val="clear" w:color="auto" w:fill="D2EAF1" w:themeFill="accent5" w:themeFillTint="3F"/>
          </w:tcPr>
          <w:p w:rsidR="00DA7FEA" w:rsidRPr="00DA7FEA" w:rsidRDefault="00DA7FEA" w:rsidP="00DA7FEA">
            <w:pPr>
              <w:ind w:left="5417"/>
              <w:rPr>
                <w:b/>
                <w:bCs/>
                <w:sz w:val="22"/>
                <w:szCs w:val="22"/>
              </w:rPr>
            </w:pPr>
            <w:r>
              <w:t xml:space="preserve">Total                                                                                                                                                    </w:t>
            </w:r>
          </w:p>
        </w:tc>
        <w:tc>
          <w:tcPr>
            <w:tcW w:w="810" w:type="dxa"/>
            <w:shd w:val="clear" w:color="auto" w:fill="D2EAF1" w:themeFill="accent5" w:themeFillTint="3F"/>
            <w:hideMark/>
          </w:tcPr>
          <w:p w:rsidR="00DA7FEA" w:rsidRDefault="00DA7FEA" w:rsidP="00DA7FEA">
            <w:r>
              <w:t>100.0</w:t>
            </w:r>
          </w:p>
        </w:tc>
        <w:tc>
          <w:tcPr>
            <w:tcW w:w="900" w:type="dxa"/>
            <w:shd w:val="clear" w:color="auto" w:fill="D2EAF1" w:themeFill="accent5" w:themeFillTint="3F"/>
          </w:tcPr>
          <w:p w:rsidR="00DA7FEA" w:rsidRDefault="00DA7FEA" w:rsidP="00DA7FEA"/>
        </w:tc>
      </w:tr>
      <w:tr w:rsidR="00DA7FEA" w:rsidTr="00DA7FEA">
        <w:trPr>
          <w:trHeight w:val="450"/>
        </w:trPr>
        <w:tc>
          <w:tcPr>
            <w:tcW w:w="9558" w:type="dxa"/>
            <w:gridSpan w:val="10"/>
            <w:shd w:val="clear" w:color="auto" w:fill="D2EAF1" w:themeFill="accent5" w:themeFillTint="3F"/>
          </w:tcPr>
          <w:p w:rsidR="00DA7FEA" w:rsidRPr="00DA7FEA" w:rsidRDefault="00DA7FEA" w:rsidP="00DA7FEA">
            <w:pPr>
              <w:rPr>
                <w:rFonts w:cstheme="majorBidi"/>
                <w:b/>
                <w:bCs/>
              </w:rPr>
            </w:pPr>
            <w:r w:rsidRPr="00753874">
              <w:t>In Words : One Hundred</w:t>
            </w:r>
          </w:p>
          <w:p w:rsidR="00DA7FEA" w:rsidRPr="00DA7FEA" w:rsidRDefault="00DA7FEA" w:rsidP="00DA7FEA">
            <w:pPr>
              <w:rPr>
                <w:b/>
                <w:bCs/>
              </w:rPr>
            </w:pPr>
            <w:r w:rsidRPr="00753874">
              <w:t>Please reimburse the above expenditure incurred by me.</w:t>
            </w:r>
          </w:p>
          <w:p w:rsidR="00DA7FEA" w:rsidRDefault="00DA7FEA" w:rsidP="00DA7FEA"/>
          <w:p w:rsidR="00DA7FEA" w:rsidRDefault="00DA7FEA" w:rsidP="00DA7FEA">
            <w:r>
              <w:t xml:space="preserve">Date : 25/08/2016                                 Approved By : Bernard                     Payment Ref : </w:t>
            </w:r>
          </w:p>
          <w:p w:rsidR="00DA7FEA" w:rsidRDefault="00DA7FEA" w:rsidP="00DA7FEA">
            <w:r>
              <w:t xml:space="preserve">                                                                                                </w:t>
            </w:r>
            <w:r w:rsidR="001C5047">
              <w:t xml:space="preserve">                           </w:t>
            </w:r>
            <w:r>
              <w:t xml:space="preserve">  A/C Dept :</w:t>
            </w:r>
          </w:p>
          <w:p w:rsidR="00DA7FEA" w:rsidRDefault="00DA7FEA" w:rsidP="00DA7FEA"/>
        </w:tc>
      </w:tr>
    </w:tbl>
    <w:p w:rsidR="00B30F08" w:rsidRDefault="00AB0A22" w:rsidP="001C102D">
      <w:pPr>
        <w:pStyle w:val="BodyText"/>
        <w:ind w:left="283" w:firstLine="437"/>
      </w:pPr>
      <w:r>
        <w:t xml:space="preserve">   </w:t>
      </w:r>
      <w:r w:rsidR="00DA7FEA">
        <w:t xml:space="preserve">     </w:t>
      </w:r>
      <w:r w:rsidR="005A3E50">
        <w:t xml:space="preserve">            </w:t>
      </w:r>
      <w:r>
        <w:t xml:space="preserve">     </w:t>
      </w:r>
      <w:r w:rsidR="006906B9">
        <w:rPr>
          <w:noProof/>
        </w:rPr>
        <w:drawing>
          <wp:inline distT="0" distB="0" distL="0" distR="0">
            <wp:extent cx="750570" cy="47180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7FEA">
        <w:t xml:space="preserve">        </w:t>
      </w:r>
      <w:r w:rsidR="00D83EC8">
        <w:t xml:space="preserve">   </w:t>
      </w:r>
      <w:r w:rsidR="005A3E50">
        <w:t xml:space="preserve">       </w:t>
      </w:r>
      <w:r w:rsidR="00DA7FEA">
        <w:t xml:space="preserve">                       </w:t>
      </w:r>
      <w:r w:rsidR="006906B9">
        <w:rPr>
          <w:noProof/>
        </w:rPr>
        <w:drawing>
          <wp:inline distT="0" distB="0" distL="0" distR="0">
            <wp:extent cx="817880" cy="462280"/>
            <wp:effectExtent l="1905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FEA" w:rsidRDefault="00AF02B3" w:rsidP="00BC5D2C">
      <w:pPr>
        <w:pStyle w:val="BodyText"/>
        <w:ind w:left="283" w:firstLine="437"/>
      </w:pPr>
      <w:r>
        <w:t xml:space="preserve">                         </w:t>
      </w:r>
      <w:r w:rsidR="00BC5D2C">
        <w:t xml:space="preserve">                              </w:t>
      </w:r>
      <w:r w:rsidRPr="00AF02B3">
        <w:t>Fig.</w:t>
      </w:r>
      <w:r w:rsidR="00BC5D2C">
        <w:t>5.1</w:t>
      </w:r>
    </w:p>
    <w:p w:rsidR="000114C9" w:rsidRDefault="000114C9" w:rsidP="001C102D">
      <w:pPr>
        <w:pStyle w:val="BodyText"/>
        <w:ind w:left="283" w:firstLine="437"/>
      </w:pPr>
    </w:p>
    <w:p w:rsidR="000114C9" w:rsidRDefault="000114C9" w:rsidP="001C102D">
      <w:pPr>
        <w:pStyle w:val="BodyText"/>
        <w:ind w:left="283" w:firstLine="437"/>
      </w:pPr>
    </w:p>
    <w:p w:rsidR="000114C9" w:rsidRDefault="000114C9" w:rsidP="001C102D">
      <w:pPr>
        <w:pStyle w:val="BodyText"/>
        <w:ind w:left="283" w:firstLine="437"/>
      </w:pPr>
    </w:p>
    <w:p w:rsidR="008B750C" w:rsidRDefault="005A3E50" w:rsidP="001C102D">
      <w:pPr>
        <w:pStyle w:val="BodyText"/>
        <w:ind w:left="283" w:firstLine="437"/>
      </w:pPr>
      <w:r>
        <w:t xml:space="preserve">After LCF’s is accepted by the Finance Department the “Payment Ref” num is entered </w:t>
      </w:r>
      <w:r w:rsidR="005F2064">
        <w:t>in the form and the amount is released to the employees.</w:t>
      </w:r>
    </w:p>
    <w:p w:rsidR="003550E5" w:rsidRDefault="003550E5" w:rsidP="00DE1EAD">
      <w:pPr>
        <w:pStyle w:val="BodyText"/>
      </w:pPr>
      <w:r>
        <w:rPr>
          <w:noProof/>
        </w:rPr>
        <w:drawing>
          <wp:inline distT="0" distB="0" distL="0" distR="0">
            <wp:extent cx="5486400" cy="645160"/>
            <wp:effectExtent l="19050" t="0" r="0" b="0"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E5" w:rsidRDefault="003550E5" w:rsidP="001C102D">
      <w:pPr>
        <w:pStyle w:val="BodyText"/>
        <w:ind w:left="283" w:firstLine="437"/>
      </w:pPr>
    </w:p>
    <w:p w:rsidR="003550E5" w:rsidRDefault="003550E5" w:rsidP="00DE1EAD">
      <w:pPr>
        <w:pStyle w:val="BodyText"/>
        <w:ind w:firstLine="720"/>
      </w:pPr>
      <w:r>
        <w:lastRenderedPageBreak/>
        <w:t>The Account Department Manager should write his/her name(only after accepting the LCF  forwarded by their respective Manager) in the A/C Dept field after verifying the details.</w:t>
      </w:r>
    </w:p>
    <w:p w:rsidR="00DE1EAD" w:rsidRDefault="00DE1EAD" w:rsidP="00DE1EAD">
      <w:pPr>
        <w:pStyle w:val="BodyText"/>
      </w:pPr>
      <w:r>
        <w:rPr>
          <w:noProof/>
        </w:rPr>
        <w:drawing>
          <wp:inline distT="0" distB="0" distL="0" distR="0">
            <wp:extent cx="5486400" cy="6642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E5" w:rsidRDefault="003550E5" w:rsidP="001C102D">
      <w:pPr>
        <w:pStyle w:val="BodyText"/>
        <w:ind w:left="283" w:firstLine="437"/>
      </w:pPr>
    </w:p>
    <w:p w:rsidR="00F91C2B" w:rsidRPr="00F91C2B" w:rsidRDefault="00DA7FEA" w:rsidP="00F91C2B">
      <w:pPr>
        <w:pStyle w:val="BodyText"/>
        <w:numPr>
          <w:ilvl w:val="0"/>
          <w:numId w:val="21"/>
        </w:numPr>
      </w:pPr>
      <w:r w:rsidRPr="00357A67">
        <w:rPr>
          <w:b/>
        </w:rPr>
        <w:t>Admin has</w:t>
      </w:r>
      <w:r w:rsidR="00DE1EAD">
        <w:rPr>
          <w:b/>
        </w:rPr>
        <w:t xml:space="preserve"> the rights to add/remove/edit </w:t>
      </w:r>
      <w:r w:rsidRPr="00357A67">
        <w:rPr>
          <w:b/>
        </w:rPr>
        <w:t>the Travel mode list</w:t>
      </w:r>
    </w:p>
    <w:p w:rsidR="00F91C2B" w:rsidRPr="00F91C2B" w:rsidRDefault="009973D2" w:rsidP="00F90910">
      <w:pPr>
        <w:pStyle w:val="BodyText"/>
        <w:ind w:left="1080"/>
      </w:pPr>
      <w:r>
        <w:rPr>
          <w:noProof/>
        </w:rPr>
        <w:pict>
          <v:rect id="_x0000_s1074" style="position:absolute;left:0;text-align:left;margin-left:216.15pt;margin-top:87.25pt;width:73.55pt;height:33.7pt;z-index:251664896;mso-wrap-style:none" stroked="f">
            <v:textbox style="mso-fit-shape-to-text:t">
              <w:txbxContent>
                <w:p w:rsidR="0066491C" w:rsidRDefault="0066491C"/>
              </w:txbxContent>
            </v:textbox>
          </v:rect>
        </w:pict>
      </w:r>
      <w:r>
        <w:rPr>
          <w:noProof/>
        </w:rPr>
        <w:pict>
          <v:rect id="_x0000_s1073" style="position:absolute;left:0;text-align:left;margin-left:216.15pt;margin-top:51.25pt;width:73.55pt;height:36pt;z-index:251663872;mso-wrap-style:none" stroked="f">
            <v:textbox style="mso-fit-shape-to-text:t">
              <w:txbxContent>
                <w:p w:rsidR="0066491C" w:rsidRDefault="0066491C"/>
              </w:txbxContent>
            </v:textbox>
          </v:rect>
        </w:pict>
      </w:r>
      <w:r w:rsidR="00B25F61">
        <w:t xml:space="preserve">  </w:t>
      </w:r>
    </w:p>
    <w:p w:rsidR="006906B9" w:rsidRDefault="00DE1EAD" w:rsidP="006906B9">
      <w:pPr>
        <w:pStyle w:val="BodyText"/>
        <w:ind w:left="1080"/>
      </w:pPr>
      <w:r>
        <w:rPr>
          <w:noProof/>
        </w:rPr>
        <w:drawing>
          <wp:inline distT="0" distB="0" distL="0" distR="0">
            <wp:extent cx="750570" cy="298450"/>
            <wp:effectExtent l="19050" t="0" r="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On Click of add button the admin can add a new travel mode</w:t>
      </w:r>
      <w:r w:rsidR="00706E31">
        <w:t>.</w:t>
      </w:r>
    </w:p>
    <w:p w:rsidR="00EE75D3" w:rsidRDefault="00DE1EAD" w:rsidP="006906B9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</w:t>
      </w:r>
      <w:r>
        <w:rPr>
          <w:noProof/>
        </w:rPr>
        <w:drawing>
          <wp:inline distT="0" distB="0" distL="0" distR="0">
            <wp:extent cx="750570" cy="365760"/>
            <wp:effectExtent l="19050" t="0" r="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 </w:t>
      </w:r>
      <w:r w:rsidRPr="00DE1EAD">
        <w:rPr>
          <w:bCs/>
          <w:sz w:val="22"/>
          <w:szCs w:val="22"/>
        </w:rPr>
        <w:t>On Click of remove button the admin can remove the travel mode</w:t>
      </w:r>
      <w:r w:rsidR="00706E31">
        <w:rPr>
          <w:bCs/>
          <w:sz w:val="22"/>
          <w:szCs w:val="22"/>
        </w:rPr>
        <w:t>.</w:t>
      </w:r>
    </w:p>
    <w:p w:rsidR="00EE75D3" w:rsidRDefault="00706E31" w:rsidP="00706E31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</w:t>
      </w:r>
      <w:r>
        <w:rPr>
          <w:noProof/>
        </w:rPr>
        <w:drawing>
          <wp:inline distT="0" distB="0" distL="0" distR="0">
            <wp:extent cx="750570" cy="337185"/>
            <wp:effectExtent l="1905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6E31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  </w:t>
      </w:r>
      <w:r w:rsidRPr="00DE1EAD">
        <w:rPr>
          <w:bCs/>
          <w:sz w:val="22"/>
          <w:szCs w:val="22"/>
        </w:rPr>
        <w:t xml:space="preserve">On Click of </w:t>
      </w:r>
      <w:r>
        <w:rPr>
          <w:bCs/>
          <w:sz w:val="22"/>
          <w:szCs w:val="22"/>
        </w:rPr>
        <w:t>edit</w:t>
      </w:r>
      <w:r w:rsidRPr="00DE1EAD">
        <w:rPr>
          <w:bCs/>
          <w:sz w:val="22"/>
          <w:szCs w:val="22"/>
        </w:rPr>
        <w:t xml:space="preserve"> button the admin can </w:t>
      </w:r>
      <w:r>
        <w:rPr>
          <w:bCs/>
          <w:sz w:val="22"/>
          <w:szCs w:val="22"/>
        </w:rPr>
        <w:t>edit</w:t>
      </w:r>
      <w:r w:rsidRPr="00DE1EAD">
        <w:rPr>
          <w:bCs/>
          <w:sz w:val="22"/>
          <w:szCs w:val="22"/>
        </w:rPr>
        <w:t xml:space="preserve"> the travel mode</w:t>
      </w:r>
      <w:r>
        <w:rPr>
          <w:bCs/>
          <w:sz w:val="22"/>
          <w:szCs w:val="22"/>
        </w:rPr>
        <w:t>.</w:t>
      </w:r>
    </w:p>
    <w:p w:rsidR="00EE75D3" w:rsidRDefault="00EE75D3" w:rsidP="006906B9">
      <w:pPr>
        <w:pStyle w:val="BodyText"/>
        <w:rPr>
          <w:b/>
          <w:sz w:val="36"/>
          <w:szCs w:val="36"/>
        </w:rPr>
      </w:pPr>
    </w:p>
    <w:p w:rsidR="00BC5D2C" w:rsidRDefault="006906B9" w:rsidP="006906B9">
      <w:pPr>
        <w:pStyle w:val="BodyText"/>
      </w:pPr>
      <w:r w:rsidRPr="006906B9">
        <w:rPr>
          <w:b/>
          <w:sz w:val="36"/>
          <w:szCs w:val="36"/>
        </w:rPr>
        <w:t>Report:</w:t>
      </w:r>
      <w:r w:rsidR="00AF02B3" w:rsidRPr="006906B9">
        <w:rPr>
          <w:b/>
          <w:sz w:val="36"/>
          <w:szCs w:val="36"/>
        </w:rPr>
        <w:t xml:space="preserve"> </w:t>
      </w:r>
      <w:r w:rsidR="00AF02B3" w:rsidRPr="006906B9">
        <w:t xml:space="preserve">    </w:t>
      </w:r>
    </w:p>
    <w:p w:rsidR="00BC5D2C" w:rsidRDefault="00BC5D2C" w:rsidP="006906B9">
      <w:pPr>
        <w:pStyle w:val="BodyText"/>
      </w:pPr>
    </w:p>
    <w:p w:rsidR="00BC5D2C" w:rsidRDefault="00636C1C" w:rsidP="006906B9">
      <w:pPr>
        <w:pStyle w:val="BodyText"/>
      </w:pPr>
      <w:r>
        <w:rPr>
          <w:noProof/>
        </w:rPr>
        <w:drawing>
          <wp:inline distT="0" distB="0" distL="0" distR="0">
            <wp:extent cx="6428543" cy="2512194"/>
            <wp:effectExtent l="19050" t="0" r="0" b="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543" cy="251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C9" w:rsidRDefault="000114C9" w:rsidP="006906B9">
      <w:pPr>
        <w:pStyle w:val="BodyText"/>
        <w:rPr>
          <w:b/>
          <w:bCs/>
          <w:sz w:val="36"/>
          <w:szCs w:val="36"/>
        </w:rPr>
      </w:pPr>
    </w:p>
    <w:p w:rsidR="00BC5D2C" w:rsidRPr="00926401" w:rsidRDefault="00926401" w:rsidP="006906B9">
      <w:pPr>
        <w:pStyle w:val="BodyText"/>
        <w:rPr>
          <w:b/>
          <w:bCs/>
          <w:sz w:val="36"/>
          <w:szCs w:val="36"/>
        </w:rPr>
      </w:pPr>
      <w:r w:rsidRPr="00926401">
        <w:rPr>
          <w:b/>
          <w:bCs/>
          <w:sz w:val="36"/>
          <w:szCs w:val="36"/>
        </w:rPr>
        <w:t>Work-Flow</w:t>
      </w:r>
    </w:p>
    <w:p w:rsidR="00BC5D2C" w:rsidRDefault="009973D2" w:rsidP="006906B9">
      <w:pPr>
        <w:pStyle w:val="BodyText"/>
      </w:pPr>
      <w:r w:rsidRPr="009973D2">
        <w:rPr>
          <w:b/>
          <w:bCs/>
          <w:noProof/>
          <w:sz w:val="36"/>
          <w:szCs w:val="36"/>
        </w:rPr>
        <w:pict>
          <v:rect id="_x0000_s1083" style="position:absolute;margin-left:154.8pt;margin-top:16.55pt;width:106.1pt;height:31.85pt;z-index:251670016">
            <v:textbox>
              <w:txbxContent>
                <w:p w:rsidR="0066491C" w:rsidRDefault="0066491C">
                  <w:r>
                    <w:t>Employee Logs In</w:t>
                  </w:r>
                </w:p>
              </w:txbxContent>
            </v:textbox>
          </v:rect>
        </w:pict>
      </w:r>
    </w:p>
    <w:p w:rsidR="004B1200" w:rsidRDefault="004B1200" w:rsidP="006906B9">
      <w:pPr>
        <w:pStyle w:val="BodyText"/>
      </w:pPr>
    </w:p>
    <w:p w:rsidR="00BC5D2C" w:rsidRDefault="009973D2" w:rsidP="006906B9">
      <w:pPr>
        <w:pStyle w:val="BodyText"/>
      </w:pPr>
      <w:r>
        <w:rPr>
          <w:noProof/>
        </w:rPr>
        <w:pict>
          <v:shape id="_x0000_s1084" type="#_x0000_t32" style="position:absolute;margin-left:207.1pt;margin-top:8.8pt;width:.75pt;height:19.7pt;z-index:251671040" o:connectortype="straight"/>
        </w:pict>
      </w:r>
    </w:p>
    <w:p w:rsidR="006906B9" w:rsidRDefault="009973D2" w:rsidP="006906B9">
      <w:pPr>
        <w:pStyle w:val="BodyText"/>
      </w:pPr>
      <w:r>
        <w:rPr>
          <w:noProof/>
        </w:rPr>
        <w:pict>
          <v:shape id="_x0000_s1161" type="#_x0000_t32" style="position:absolute;margin-left:325.35pt;margin-top:8.7pt;width:0;height:17.45pt;z-index:251748864" o:connectortype="straight">
            <v:stroke endarrow="block"/>
          </v:shape>
        </w:pict>
      </w:r>
      <w:r>
        <w:rPr>
          <w:noProof/>
        </w:rPr>
        <w:pict>
          <v:shape id="_x0000_s1158" type="#_x0000_t32" style="position:absolute;margin-left:79.75pt;margin-top:8.7pt;width:0;height:17.45pt;z-index:251745792" o:connectortype="straight">
            <v:stroke endarrow="block"/>
          </v:shape>
        </w:pict>
      </w:r>
      <w:r>
        <w:rPr>
          <w:noProof/>
        </w:rPr>
        <w:pict>
          <v:shape id="_x0000_s1086" type="#_x0000_t32" style="position:absolute;margin-left:79.75pt;margin-top:8.7pt;width:245.6pt;height:0;z-index:251672064" o:connectortype="straight"/>
        </w:pict>
      </w:r>
      <w:r w:rsidR="00AF02B3" w:rsidRPr="006906B9">
        <w:t xml:space="preserve">  </w:t>
      </w:r>
    </w:p>
    <w:p w:rsidR="006906B9" w:rsidRPr="006906B9" w:rsidRDefault="009973D2" w:rsidP="006906B9">
      <w:pPr>
        <w:pStyle w:val="BodyText"/>
      </w:pPr>
      <w:r>
        <w:rPr>
          <w:noProof/>
        </w:rPr>
        <w:pict>
          <v:rect id="_x0000_s1090" style="position:absolute;margin-left:295.75pt;margin-top:6.35pt;width:62.9pt;height:35.6pt;z-index:251676160">
            <v:textbox>
              <w:txbxContent>
                <w:p w:rsidR="0066491C" w:rsidRDefault="0066491C" w:rsidP="00282D77">
                  <w:r>
                    <w:t>Views their own LCF</w:t>
                  </w:r>
                </w:p>
                <w:p w:rsidR="0066491C" w:rsidRDefault="0066491C"/>
              </w:txbxContent>
            </v:textbox>
          </v:rect>
        </w:pict>
      </w:r>
      <w:r>
        <w:rPr>
          <w:noProof/>
        </w:rPr>
        <w:pict>
          <v:rect id="_x0000_s1089" style="position:absolute;margin-left:47.95pt;margin-top:6.35pt;width:62.9pt;height:35.6pt;z-index:251675136">
            <v:textbox>
              <w:txbxContent>
                <w:p w:rsidR="0066491C" w:rsidRDefault="0066491C" w:rsidP="00282D77">
                  <w:r>
                    <w:t>Create a new LCF</w:t>
                  </w:r>
                </w:p>
                <w:p w:rsidR="0066491C" w:rsidRDefault="0066491C" w:rsidP="00282D77"/>
                <w:p w:rsidR="0066491C" w:rsidRDefault="0066491C"/>
              </w:txbxContent>
            </v:textbox>
          </v:rect>
        </w:pict>
      </w:r>
      <w:r w:rsidR="00AF02B3" w:rsidRPr="006906B9">
        <w:t xml:space="preserve">           </w:t>
      </w:r>
    </w:p>
    <w:p w:rsidR="00DA7FEA" w:rsidRPr="006906B9" w:rsidRDefault="00DA7FEA" w:rsidP="006906B9">
      <w:pPr>
        <w:pStyle w:val="BodyText"/>
      </w:pPr>
    </w:p>
    <w:p w:rsidR="00AF02B3" w:rsidRDefault="009973D2" w:rsidP="00DA7FEA">
      <w:pPr>
        <w:pStyle w:val="BodyText"/>
        <w:ind w:left="1080"/>
      </w:pPr>
      <w:r>
        <w:rPr>
          <w:noProof/>
        </w:rPr>
        <w:pict>
          <v:shape id="_x0000_s1159" type="#_x0000_t32" style="position:absolute;left:0;text-align:left;margin-left:79.75pt;margin-top:2.35pt;width:0;height:32.6pt;z-index:251746816" o:connectortype="straight">
            <v:stroke endarrow="block"/>
          </v:shape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091" style="position:absolute;left:0;text-align:left;margin-left:47.95pt;margin-top:15.15pt;width:67.45pt;height:34.1pt;z-index:251677184">
            <v:textbox>
              <w:txbxContent>
                <w:p w:rsidR="0066491C" w:rsidRDefault="0066491C" w:rsidP="00282D77">
                  <w:r>
                    <w:t>Fills the LCF</w:t>
                  </w:r>
                </w:p>
                <w:p w:rsidR="0066491C" w:rsidRDefault="0066491C" w:rsidP="00282D77"/>
                <w:p w:rsidR="0066491C" w:rsidRDefault="0066491C"/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60" type="#_x0000_t32" style="position:absolute;left:0;text-align:left;margin-left:79.75pt;margin-top:9.65pt;width:0;height:31.1pt;z-index:251747840" o:connectortype="straight">
            <v:stroke endarrow="block"/>
          </v:shape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092" style="position:absolute;left:0;text-align:left;margin-left:47.95pt;margin-top:1.15pt;width:73.5pt;height:24.95pt;z-index:251678208">
            <v:textbox>
              <w:txbxContent>
                <w:p w:rsidR="0066491C" w:rsidRDefault="0066491C" w:rsidP="00282D77">
                  <w:r>
                    <w:t xml:space="preserve">    Submits</w:t>
                  </w:r>
                </w:p>
                <w:p w:rsidR="0066491C" w:rsidRDefault="0066491C" w:rsidP="00282D77"/>
                <w:p w:rsidR="0066491C" w:rsidRDefault="0066491C"/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095" style="position:absolute;left:0;text-align:left;margin-left:173pt;margin-top:15.25pt;width:109.15pt;height:39.4pt;z-index:251681280">
            <v:textbox>
              <w:txbxContent>
                <w:p w:rsidR="0066491C" w:rsidRDefault="0066491C">
                  <w:r>
                    <w:t xml:space="preserve">  Manager Logs In</w:t>
                  </w:r>
                </w:p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57" type="#_x0000_t32" style="position:absolute;left:0;text-align:left;margin-left:222.25pt;margin-top:15.05pt;width:1.5pt;height:53.05pt;z-index:251744768" o:connectortype="straight">
            <v:stroke endarrow="block"/>
          </v:shape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51" type="#_x0000_t32" style="position:absolute;left:0;text-align:left;margin-left:399.6pt;margin-top:14.2pt;width:0;height:28.05pt;z-index:251738624" o:connectortype="straight">
            <v:stroke endarrow="block"/>
          </v:shape>
        </w:pict>
      </w:r>
      <w:r>
        <w:rPr>
          <w:noProof/>
        </w:rPr>
        <w:pict>
          <v:shape id="_x0000_s1150" type="#_x0000_t32" style="position:absolute;left:0;text-align:left;margin-left:47.95pt;margin-top:12.7pt;width:0;height:35.6pt;z-index:251737600" o:connectortype="straight">
            <v:stroke endarrow="block"/>
          </v:shape>
        </w:pict>
      </w:r>
      <w:r>
        <w:rPr>
          <w:noProof/>
        </w:rPr>
        <w:pict>
          <v:shape id="_x0000_s1104" type="#_x0000_t32" style="position:absolute;left:0;text-align:left;margin-left:47.95pt;margin-top:12.7pt;width:351.65pt;height:1.5pt;flip:y;z-index:251690496" o:connectortype="straight"/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098" style="position:absolute;left:0;text-align:left;margin-left:325.35pt;margin-top:2.65pt;width:182.6pt;height:42.45pt;z-index:251684352">
            <v:textbox>
              <w:txbxContent>
                <w:p w:rsidR="0066491C" w:rsidRDefault="0066491C" w:rsidP="00282D77">
                  <w:r>
                    <w:t>Views Other User LCF(made visible by Direct subordinates)</w:t>
                  </w:r>
                </w:p>
                <w:p w:rsidR="0066491C" w:rsidRDefault="0066491C"/>
              </w:txbxContent>
            </v:textbox>
          </v:rect>
        </w:pict>
      </w:r>
      <w:r>
        <w:rPr>
          <w:noProof/>
        </w:rPr>
        <w:pict>
          <v:rect id="_x0000_s1097" style="position:absolute;left:0;text-align:left;margin-left:182.1pt;margin-top:8.7pt;width:78.8pt;height:36.4pt;z-index:251683328">
            <v:textbox>
              <w:txbxContent>
                <w:p w:rsidR="0066491C" w:rsidRDefault="0066491C" w:rsidP="00282D77">
                  <w:r>
                    <w:t>Views their own LCF</w:t>
                  </w:r>
                </w:p>
                <w:p w:rsidR="0066491C" w:rsidRDefault="0066491C"/>
              </w:txbxContent>
            </v:textbox>
          </v:rect>
        </w:pict>
      </w:r>
      <w:r>
        <w:rPr>
          <w:noProof/>
        </w:rPr>
        <w:pict>
          <v:rect id="_x0000_s1096" style="position:absolute;left:0;text-align:left;margin-left:7.75pt;margin-top:8.7pt;width:84.15pt;height:31.85pt;z-index:251682304">
            <v:textbox>
              <w:txbxContent>
                <w:p w:rsidR="0066491C" w:rsidRDefault="0066491C" w:rsidP="00282D77">
                  <w:r>
                    <w:t>Create a new LCF</w:t>
                  </w:r>
                </w:p>
                <w:p w:rsidR="0066491C" w:rsidRDefault="0066491C"/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07" type="#_x0000_t32" style="position:absolute;left:0;text-align:left;margin-left:407.95pt;margin-top:5.55pt;width:0;height:30.3pt;z-index:251693568" o:connectortype="straight"/>
        </w:pict>
      </w:r>
      <w:r>
        <w:rPr>
          <w:noProof/>
        </w:rPr>
        <w:pict>
          <v:shape id="_x0000_s1153" type="#_x0000_t32" style="position:absolute;left:0;text-align:left;margin-left:47.95pt;margin-top:1pt;width:0;height:31.05pt;z-index:251740672" o:connectortype="straight">
            <v:stroke endarrow="block"/>
          </v:shape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56" type="#_x0000_t32" style="position:absolute;left:0;text-align:left;margin-left:460.25pt;margin-top:16.8pt;width:0;height:36.4pt;z-index:251743744" o:connectortype="straight">
            <v:stroke endarrow="block"/>
          </v:shape>
        </w:pict>
      </w:r>
      <w:r>
        <w:rPr>
          <w:noProof/>
        </w:rPr>
        <w:pict>
          <v:shape id="_x0000_s1155" type="#_x0000_t32" style="position:absolute;left:0;text-align:left;margin-left:334.4pt;margin-top:16.8pt;width:0;height:32.6pt;z-index:251742720" o:connectortype="straight">
            <v:stroke endarrow="block"/>
          </v:shape>
        </w:pict>
      </w:r>
      <w:r>
        <w:rPr>
          <w:noProof/>
        </w:rPr>
        <w:pict>
          <v:rect id="_x0000_s1152" style="position:absolute;left:0;text-align:left;margin-left:16.1pt;margin-top:12.25pt;width:80.35pt;height:31.85pt;z-index:251739648">
            <v:textbox>
              <w:txbxContent>
                <w:p w:rsidR="0066491C" w:rsidRDefault="0066491C" w:rsidP="00282D77">
                  <w:r>
                    <w:t>Fills the LCF</w:t>
                  </w:r>
                </w:p>
                <w:p w:rsidR="0066491C" w:rsidRDefault="0066491C"/>
              </w:txbxContent>
            </v:textbox>
          </v:rect>
        </w:pict>
      </w:r>
      <w:r>
        <w:rPr>
          <w:noProof/>
        </w:rPr>
        <w:pict>
          <v:shape id="_x0000_s1108" type="#_x0000_t32" style="position:absolute;left:0;text-align:left;margin-left:334.4pt;margin-top:16.05pt;width:125.85pt;height:.75pt;z-index:251694592" o:connectortype="straight"/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54" type="#_x0000_t32" style="position:absolute;left:0;text-align:left;margin-left:53.25pt;margin-top:4.5pt;width:0;height:28.8pt;z-index:251741696" o:connectortype="straight">
            <v:stroke endarrow="block"/>
          </v:shape>
        </w:pict>
      </w:r>
      <w:r>
        <w:rPr>
          <w:noProof/>
        </w:rPr>
        <w:pict>
          <v:rect id="_x0000_s1101" style="position:absolute;left:0;text-align:left;margin-left:425.35pt;margin-top:9.8pt;width:71.25pt;height:31.05pt;z-index:251687424">
            <v:textbox>
              <w:txbxContent>
                <w:p w:rsidR="0066491C" w:rsidRDefault="0066491C">
                  <w:r>
                    <w:t xml:space="preserve">    Reject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0" style="position:absolute;left:0;text-align:left;margin-left:290.45pt;margin-top:9.8pt;width:74.3pt;height:31.05pt;z-index:251686400">
            <v:textbox>
              <w:txbxContent>
                <w:p w:rsidR="0066491C" w:rsidRDefault="0066491C">
                  <w:r>
                    <w:t xml:space="preserve">     Accept</w:t>
                  </w:r>
                </w:p>
              </w:txbxContent>
            </v:textbox>
          </v:rect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lastRenderedPageBreak/>
        <w:pict>
          <v:rect id="_x0000_s1099" style="position:absolute;left:0;text-align:left;margin-left:12.3pt;margin-top:13.5pt;width:84.15pt;height:20.5pt;z-index:251685376">
            <v:textbox>
              <w:txbxContent>
                <w:p w:rsidR="0066491C" w:rsidRDefault="0066491C" w:rsidP="00282D77">
                  <w:r>
                    <w:t xml:space="preserve">    Submits</w:t>
                  </w:r>
                </w:p>
                <w:p w:rsidR="0066491C" w:rsidRDefault="0066491C"/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111" style="position:absolute;left:0;text-align:left;margin-left:168.45pt;margin-top:14.15pt;width:126.55pt;height:27.3pt;z-index:251697664">
            <v:textbox>
              <w:txbxContent>
                <w:p w:rsidR="0066491C" w:rsidRDefault="0066491C">
                  <w:r>
                    <w:t>Finance User Logs in</w:t>
                  </w:r>
                </w:p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21" type="#_x0000_t32" style="position:absolute;left:0;text-align:left;margin-left:230.6pt;margin-top:1.85pt;width:0;height:36.4pt;z-index:251707904" o:connectortype="straight">
            <v:stroke endarrow="block"/>
          </v:shape>
        </w:pict>
      </w:r>
      <w:r>
        <w:rPr>
          <w:noProof/>
        </w:rPr>
        <w:pict>
          <v:shape id="_x0000_s1122" type="#_x0000_t32" style="position:absolute;left:0;text-align:left;margin-left:68.35pt;margin-top:19.3pt;width:313.75pt;height:.75pt;flip:y;z-index:251708928" o:connectortype="straight"/>
        </w:pict>
      </w:r>
      <w:r>
        <w:rPr>
          <w:noProof/>
        </w:rPr>
        <w:pict>
          <v:shape id="_x0000_s1124" type="#_x0000_t32" style="position:absolute;left:0;text-align:left;margin-left:382.15pt;margin-top:19.3pt;width:0;height:18.95pt;z-index:251710976" o:connectortype="straight">
            <v:stroke endarrow="block"/>
          </v:shape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23" type="#_x0000_t32" style="position:absolute;left:0;text-align:left;margin-left:68.35pt;margin-top:.25pt;width:.05pt;height:24.4pt;z-index:251709952" o:connectortype="straight">
            <v:stroke endarrow="block"/>
          </v:shape>
        </w:pict>
      </w:r>
      <w:r>
        <w:rPr>
          <w:noProof/>
        </w:rPr>
        <w:pict>
          <v:rect id="_x0000_s1114" style="position:absolute;left:0;text-align:left;margin-left:321.55pt;margin-top:15.4pt;width:161.4pt;height:35.6pt;z-index:251700736">
            <v:textbox>
              <w:txbxContent>
                <w:p w:rsidR="0066491C" w:rsidRDefault="0066491C">
                  <w:r>
                    <w:t>Views Other User LCF(made visible by Manager)</w:t>
                  </w:r>
                </w:p>
              </w:txbxContent>
            </v:textbox>
          </v:rect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113" style="position:absolute;left:0;text-align:left;margin-left:188.9pt;margin-top:.35pt;width:88.7pt;height:37.9pt;z-index:251699712">
            <v:textbox>
              <w:txbxContent>
                <w:p w:rsidR="0066491C" w:rsidRDefault="0066491C">
                  <w:r>
                    <w:t>Views their own LCF</w:t>
                  </w:r>
                </w:p>
              </w:txbxContent>
            </v:textbox>
          </v:rect>
        </w:pict>
      </w:r>
      <w:r>
        <w:rPr>
          <w:noProof/>
        </w:rPr>
        <w:pict>
          <v:rect id="_x0000_s1112" style="position:absolute;left:0;text-align:left;margin-left:27.45pt;margin-top:4.9pt;width:87.2pt;height:33.35pt;z-index:251698688">
            <v:textbox>
              <w:txbxContent>
                <w:p w:rsidR="0066491C" w:rsidRDefault="0066491C">
                  <w:r>
                    <w:t>Create a new LCF</w:t>
                  </w:r>
                </w:p>
              </w:txbxContent>
            </v:textbox>
          </v:rect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26" type="#_x0000_t32" style="position:absolute;left:0;text-align:left;margin-left:390.55pt;margin-top:11.45pt;width:.75pt;height:22.05pt;z-index:251713024" o:connectortype="straight"/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28" type="#_x0000_t32" style="position:absolute;left:0;text-align:left;margin-left:469.35pt;margin-top:13.65pt;width:.05pt;height:19.7pt;z-index:251715072" o:connectortype="straight">
            <v:stroke endarrow="block"/>
          </v:shape>
        </w:pict>
      </w:r>
      <w:r>
        <w:rPr>
          <w:noProof/>
        </w:rPr>
        <w:pict>
          <v:shape id="_x0000_s1127" type="#_x0000_t32" style="position:absolute;left:0;text-align:left;margin-left:309.4pt;margin-top:13.7pt;width:.05pt;height:19.65pt;z-index:251714048" o:connectortype="straight">
            <v:stroke endarrow="block"/>
          </v:shape>
        </w:pict>
      </w:r>
      <w:r>
        <w:rPr>
          <w:noProof/>
        </w:rPr>
        <w:pict>
          <v:shape id="_x0000_s1125" type="#_x0000_t32" style="position:absolute;left:0;text-align:left;margin-left:309.4pt;margin-top:13.65pt;width:159.95pt;height:.05pt;z-index:251712000" o:connectortype="straight"/>
        </w:pict>
      </w:r>
      <w:r>
        <w:rPr>
          <w:noProof/>
        </w:rPr>
        <w:pict>
          <v:shape id="_x0000_s1119" type="#_x0000_t32" style="position:absolute;left:0;text-align:left;margin-left:68.45pt;margin-top:.2pt;width:.75pt;height:37.9pt;z-index:251705856" o:connectortype="straight">
            <v:stroke endarrow="block"/>
          </v:shape>
        </w:pict>
      </w: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116" style="position:absolute;left:0;text-align:left;margin-left:430.65pt;margin-top:13.55pt;width:67.5pt;height:31.8pt;z-index:251702784">
            <v:textbox>
              <w:txbxContent>
                <w:p w:rsidR="0066491C" w:rsidRDefault="0066491C">
                  <w:r>
                    <w:t xml:space="preserve">      Print</w:t>
                  </w:r>
                </w:p>
              </w:txbxContent>
            </v:textbox>
          </v:rect>
        </w:pict>
      </w:r>
      <w:r>
        <w:rPr>
          <w:noProof/>
        </w:rPr>
        <w:pict>
          <v:rect id="_x0000_s1115" style="position:absolute;left:0;text-align:left;margin-left:277.6pt;margin-top:13.55pt;width:78.8pt;height:31.8pt;z-index:251701760">
            <v:textbox>
              <w:txbxContent>
                <w:p w:rsidR="0066491C" w:rsidRDefault="0066491C">
                  <w:r>
                    <w:t xml:space="preserve">   Accept</w:t>
                  </w:r>
                </w:p>
              </w:txbxContent>
            </v:textbox>
          </v:rect>
        </w:pict>
      </w:r>
      <w:r>
        <w:rPr>
          <w:noProof/>
        </w:rPr>
        <w:pict>
          <v:rect id="_x0000_s1117" style="position:absolute;left:0;text-align:left;margin-left:27.45pt;margin-top:18.3pt;width:94pt;height:32.6pt;z-index:251703808">
            <v:textbox>
              <w:txbxContent>
                <w:p w:rsidR="0066491C" w:rsidRDefault="0066491C">
                  <w:r>
                    <w:t>Fills the LCF</w:t>
                  </w:r>
                </w:p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shape id="_x0000_s1120" type="#_x0000_t32" style="position:absolute;left:0;text-align:left;margin-left:68.45pt;margin-top:11.3pt;width:0;height:37.15pt;z-index:251706880" o:connectortype="straight">
            <v:stroke endarrow="block"/>
          </v:shape>
        </w:pict>
      </w:r>
    </w:p>
    <w:p w:rsidR="00926401" w:rsidRDefault="00926401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118" style="position:absolute;left:0;text-align:left;margin-left:27.45pt;margin-top:13.15pt;width:87.2pt;height:29.55pt;z-index:251704832">
            <v:textbox>
              <w:txbxContent>
                <w:p w:rsidR="0066491C" w:rsidRDefault="0066491C">
                  <w:r>
                    <w:t xml:space="preserve">    Submits</w:t>
                  </w:r>
                </w:p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9D40D0" w:rsidRDefault="009D40D0" w:rsidP="00DA7FEA">
      <w:pPr>
        <w:pStyle w:val="BodyText"/>
        <w:ind w:left="1080"/>
      </w:pP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rect id="_x0000_s1129" style="position:absolute;left:0;text-align:left;margin-left:184.35pt;margin-top:-6.65pt;width:119.75pt;height:34.1pt;z-index:251716096">
            <v:textbox>
              <w:txbxContent>
                <w:p w:rsidR="0066491C" w:rsidRDefault="0066491C">
                  <w:r>
                    <w:t xml:space="preserve">     Admin Logs In</w:t>
                  </w:r>
                </w:p>
              </w:txbxContent>
            </v:textbox>
          </v:rect>
        </w:pict>
      </w: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shape id="_x0000_s1146" type="#_x0000_t32" style="position:absolute;left:0;text-align:left;margin-left:241.2pt;margin-top:7.65pt;width:0;height:15.15pt;z-index:251733504" o:connectortype="straight"/>
        </w:pict>
      </w: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shape id="_x0000_s1145" type="#_x0000_t32" style="position:absolute;left:0;text-align:left;margin-left:241.2pt;margin-top:3pt;width:0;height:25.8pt;z-index:251732480" o:connectortype="straight">
            <v:stroke endarrow="block"/>
          </v:shape>
        </w:pict>
      </w:r>
      <w:r>
        <w:rPr>
          <w:noProof/>
        </w:rPr>
        <w:pict>
          <v:shape id="_x0000_s1144" type="#_x0000_t32" style="position:absolute;left:0;text-align:left;margin-left:423.85pt;margin-top:3pt;width:0;height:25.8pt;z-index:251731456" o:connectortype="straight">
            <v:stroke endarrow="block"/>
          </v:shape>
        </w:pict>
      </w:r>
      <w:r>
        <w:rPr>
          <w:noProof/>
        </w:rPr>
        <w:pict>
          <v:shape id="_x0000_s1139" type="#_x0000_t32" style="position:absolute;left:0;text-align:left;margin-left:43.4pt;margin-top:3pt;width:0;height:25.8pt;z-index:251726336" o:connectortype="straight">
            <v:stroke endarrow="block"/>
          </v:shape>
        </w:pict>
      </w:r>
      <w:r>
        <w:rPr>
          <w:noProof/>
        </w:rPr>
        <w:pict>
          <v:shape id="_x0000_s1137" type="#_x0000_t32" style="position:absolute;left:0;text-align:left;margin-left:43.4pt;margin-top:3pt;width:380.45pt;height:0;z-index:251724288" o:connectortype="straight"/>
        </w:pict>
      </w: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rect id="_x0000_s1131" style="position:absolute;left:0;text-align:left;margin-left:204.1pt;margin-top:9pt;width:87.1pt;height:34.85pt;z-index:251718144">
            <v:textbox>
              <w:txbxContent>
                <w:p w:rsidR="0066491C" w:rsidRDefault="0066491C">
                  <w:r>
                    <w:t>Modify(Travel       Mode)</w:t>
                  </w:r>
                </w:p>
              </w:txbxContent>
            </v:textbox>
          </v:rect>
        </w:pict>
      </w:r>
      <w:r>
        <w:rPr>
          <w:noProof/>
        </w:rPr>
        <w:pict>
          <v:rect id="_x0000_s1132" style="position:absolute;left:0;text-align:left;margin-left:381.4pt;margin-top:9pt;width:90.95pt;height:34.85pt;z-index:251719168">
            <v:textbox>
              <w:txbxContent>
                <w:p w:rsidR="0066491C" w:rsidRDefault="0066491C" w:rsidP="00282D77">
                  <w:r>
                    <w:t>Views their own LCF</w:t>
                  </w:r>
                </w:p>
                <w:p w:rsidR="0066491C" w:rsidRDefault="0066491C"/>
              </w:txbxContent>
            </v:textbox>
          </v:rect>
        </w:pict>
      </w:r>
      <w:r>
        <w:rPr>
          <w:noProof/>
        </w:rPr>
        <w:pict>
          <v:rect id="_x0000_s1130" style="position:absolute;left:0;text-align:left;margin-left:7pt;margin-top:9pt;width:78.85pt;height:34.85pt;z-index:251717120">
            <v:textbox>
              <w:txbxContent>
                <w:p w:rsidR="0066491C" w:rsidRDefault="0066491C" w:rsidP="00282D77">
                  <w:r>
                    <w:t>Create a new LCF</w:t>
                  </w:r>
                </w:p>
                <w:p w:rsidR="0066491C" w:rsidRDefault="0066491C"/>
              </w:txbxContent>
            </v:textbox>
          </v:rect>
        </w:pict>
      </w:r>
    </w:p>
    <w:p w:rsidR="009D40D0" w:rsidRDefault="009D40D0" w:rsidP="00DA7FEA">
      <w:pPr>
        <w:pStyle w:val="BodyText"/>
        <w:ind w:left="1080"/>
      </w:pP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shape id="_x0000_s1147" type="#_x0000_t32" style="position:absolute;left:0;text-align:left;margin-left:245pt;margin-top:4.25pt;width:0;height:24.25pt;z-index:251734528" o:connectortype="straight"/>
        </w:pict>
      </w:r>
      <w:r>
        <w:rPr>
          <w:noProof/>
        </w:rPr>
        <w:pict>
          <v:shape id="_x0000_s1140" type="#_x0000_t32" style="position:absolute;left:0;text-align:left;margin-left:43.4pt;margin-top:4.25pt;width:0;height:34.1pt;z-index:251727360" o:connectortype="straight">
            <v:stroke endarrow="block"/>
          </v:shape>
        </w:pict>
      </w: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shape id="_x0000_s1143" type="#_x0000_t32" style="position:absolute;left:0;text-align:left;margin-left:338.2pt;margin-top:8.7pt;width:0;height:26.5pt;z-index:251730432" o:connectortype="straight">
            <v:stroke endarrow="block"/>
          </v:shape>
        </w:pict>
      </w:r>
      <w:r>
        <w:rPr>
          <w:noProof/>
        </w:rPr>
        <w:pict>
          <v:shape id="_x0000_s1142" type="#_x0000_t32" style="position:absolute;left:0;text-align:left;margin-left:245pt;margin-top:8.7pt;width:0;height:26.5pt;z-index:251729408" o:connectortype="straight">
            <v:stroke endarrow="block"/>
          </v:shape>
        </w:pict>
      </w:r>
      <w:r>
        <w:rPr>
          <w:noProof/>
        </w:rPr>
        <w:pict>
          <v:shape id="_x0000_s1141" type="#_x0000_t32" style="position:absolute;left:0;text-align:left;margin-left:148pt;margin-top:8.7pt;width:0;height:26.5pt;z-index:251728384" o:connectortype="straight">
            <v:stroke endarrow="block"/>
          </v:shape>
        </w:pict>
      </w:r>
      <w:r>
        <w:rPr>
          <w:noProof/>
        </w:rPr>
        <w:pict>
          <v:shape id="_x0000_s1138" type="#_x0000_t32" style="position:absolute;left:0;text-align:left;margin-left:148pt;margin-top:8.7pt;width:190.2pt;height:0;z-index:251725312" o:connectortype="straight"/>
        </w:pict>
      </w:r>
      <w:r>
        <w:rPr>
          <w:noProof/>
        </w:rPr>
        <w:pict>
          <v:rect id="_x0000_s1133" style="position:absolute;left:0;text-align:left;margin-left:7pt;margin-top:18.55pt;width:1in;height:37.9pt;z-index:251720192">
            <v:textbox>
              <w:txbxContent>
                <w:p w:rsidR="0066491C" w:rsidRDefault="0066491C" w:rsidP="00282D77">
                  <w:r>
                    <w:t>Fills the LCF</w:t>
                  </w:r>
                </w:p>
                <w:p w:rsidR="0066491C" w:rsidRDefault="0066491C"/>
              </w:txbxContent>
            </v:textbox>
          </v:rect>
        </w:pict>
      </w: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rect id="_x0000_s1136" style="position:absolute;left:0;text-align:left;margin-left:317pt;margin-top:15.4pt;width:59.1pt;height:30.35pt;z-index:251723264">
            <v:textbox>
              <w:txbxContent>
                <w:p w:rsidR="0066491C" w:rsidRDefault="0066491C">
                  <w:r>
                    <w:t>Remove</w:t>
                  </w:r>
                </w:p>
              </w:txbxContent>
            </v:textbox>
          </v:rect>
        </w:pict>
      </w:r>
      <w:r>
        <w:rPr>
          <w:noProof/>
        </w:rPr>
        <w:pict>
          <v:rect id="_x0000_s1135" style="position:absolute;left:0;text-align:left;margin-left:225.3pt;margin-top:15.4pt;width:45.45pt;height:30.35pt;z-index:251722240">
            <v:textbox>
              <w:txbxContent>
                <w:p w:rsidR="0066491C" w:rsidRDefault="0066491C">
                  <w:r>
                    <w:t>Edit</w:t>
                  </w:r>
                </w:p>
              </w:txbxContent>
            </v:textbox>
          </v:rect>
        </w:pict>
      </w:r>
      <w:r>
        <w:rPr>
          <w:noProof/>
        </w:rPr>
        <w:pict>
          <v:rect id="_x0000_s1134" style="position:absolute;left:0;text-align:left;margin-left:127.5pt;margin-top:15.4pt;width:53.05pt;height:30.35pt;z-index:251721216">
            <v:textbox>
              <w:txbxContent>
                <w:p w:rsidR="0066491C" w:rsidRDefault="0066491C">
                  <w:r>
                    <w:t>Add</w:t>
                  </w:r>
                </w:p>
              </w:txbxContent>
            </v:textbox>
          </v:rect>
        </w:pict>
      </w:r>
    </w:p>
    <w:p w:rsidR="009D40D0" w:rsidRDefault="009973D2" w:rsidP="00DA7FEA">
      <w:pPr>
        <w:pStyle w:val="BodyText"/>
        <w:ind w:left="1080"/>
      </w:pPr>
      <w:r>
        <w:rPr>
          <w:noProof/>
        </w:rPr>
        <w:pict>
          <v:shape id="_x0000_s1149" type="#_x0000_t32" style="position:absolute;left:0;text-align:left;margin-left:43.4pt;margin-top:16.9pt;width:0;height:31.05pt;z-index:251736576" o:connectortype="straight">
            <v:stroke endarrow="block"/>
          </v:shape>
        </w:pict>
      </w:r>
    </w:p>
    <w:p w:rsidR="009D40D0" w:rsidRDefault="009D40D0" w:rsidP="00DA7FEA">
      <w:pPr>
        <w:pStyle w:val="BodyText"/>
        <w:ind w:left="1080"/>
      </w:pPr>
    </w:p>
    <w:p w:rsidR="00926401" w:rsidRDefault="009973D2" w:rsidP="00DA7FEA">
      <w:pPr>
        <w:pStyle w:val="BodyText"/>
        <w:ind w:left="1080"/>
      </w:pPr>
      <w:r>
        <w:rPr>
          <w:noProof/>
        </w:rPr>
        <w:pict>
          <v:rect id="_x0000_s1148" style="position:absolute;left:0;text-align:left;margin-left:7pt;margin-top:12.9pt;width:1in;height:36.4pt;z-index:251735552">
            <v:textbox>
              <w:txbxContent>
                <w:p w:rsidR="0066491C" w:rsidRDefault="0066491C">
                  <w:r>
                    <w:t xml:space="preserve">  Submit</w:t>
                  </w:r>
                </w:p>
              </w:txbxContent>
            </v:textbox>
          </v:rect>
        </w:pict>
      </w:r>
    </w:p>
    <w:p w:rsidR="00926401" w:rsidRDefault="00926401" w:rsidP="00DA7FEA">
      <w:pPr>
        <w:pStyle w:val="BodyText"/>
        <w:ind w:left="1080"/>
      </w:pPr>
    </w:p>
    <w:p w:rsidR="002D623D" w:rsidRDefault="002D623D">
      <w:pPr>
        <w:pStyle w:val="BodyText"/>
        <w:ind w:left="283"/>
      </w:pPr>
    </w:p>
    <w:p w:rsidR="002D623D" w:rsidRDefault="002D623D" w:rsidP="005A702B">
      <w:pPr>
        <w:pStyle w:val="Heading1"/>
        <w:tabs>
          <w:tab w:val="left" w:pos="0"/>
        </w:tabs>
        <w:rPr>
          <w:rFonts w:ascii="Thorndale" w:hAnsi="Thorndale"/>
        </w:rPr>
      </w:pPr>
    </w:p>
    <w:p w:rsidR="002D623D" w:rsidRDefault="002D623D">
      <w:pPr>
        <w:pStyle w:val="BodyText"/>
        <w:ind w:left="283"/>
      </w:pPr>
    </w:p>
    <w:p w:rsidR="002D623D" w:rsidRDefault="002D623D">
      <w:pPr>
        <w:pStyle w:val="BodyText"/>
        <w:ind w:left="283"/>
      </w:pPr>
    </w:p>
    <w:p w:rsidR="002D623D" w:rsidRDefault="005A702B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>4</w:t>
      </w:r>
      <w:r w:rsidR="002D623D">
        <w:rPr>
          <w:rFonts w:ascii="Thorndale" w:hAnsi="Thorndale"/>
        </w:rPr>
        <w:t xml:space="preserve"> ) Definition/Glossary</w:t>
      </w:r>
    </w:p>
    <w:p w:rsidR="002D623D" w:rsidRDefault="007F100A" w:rsidP="007F100A">
      <w:pPr>
        <w:pStyle w:val="BodyText"/>
        <w:ind w:left="720"/>
      </w:pPr>
      <w:r>
        <w:t>LCF – Local Conveyance Form</w:t>
      </w:r>
      <w:r w:rsidR="00DA005A">
        <w:t>.</w:t>
      </w:r>
    </w:p>
    <w:p w:rsidR="00DA005A" w:rsidRDefault="00DA005A" w:rsidP="007F100A">
      <w:pPr>
        <w:pStyle w:val="BodyText"/>
        <w:ind w:left="720"/>
      </w:pPr>
      <w:r>
        <w:t>DS – Direct Subordinates.</w:t>
      </w:r>
    </w:p>
    <w:p w:rsidR="007F100A" w:rsidRDefault="007F100A" w:rsidP="007F100A">
      <w:pPr>
        <w:pStyle w:val="BodyText"/>
        <w:ind w:left="720"/>
      </w:pPr>
    </w:p>
    <w:p w:rsidR="002D623D" w:rsidRDefault="002D623D">
      <w:pPr>
        <w:pStyle w:val="BodyText"/>
      </w:pPr>
    </w:p>
    <w:p w:rsidR="002D623D" w:rsidRDefault="002D623D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>8 ) Reviewed By</w:t>
      </w:r>
    </w:p>
    <w:tbl>
      <w:tblPr>
        <w:tblW w:w="0" w:type="auto"/>
        <w:tblInd w:w="70" w:type="dxa"/>
        <w:tblLayout w:type="fixed"/>
        <w:tblCellMar>
          <w:top w:w="18" w:type="dxa"/>
          <w:left w:w="70" w:type="dxa"/>
          <w:bottom w:w="18" w:type="dxa"/>
          <w:right w:w="70" w:type="dxa"/>
        </w:tblCellMar>
        <w:tblLook w:val="0000"/>
      </w:tblPr>
      <w:tblGrid>
        <w:gridCol w:w="1499"/>
        <w:gridCol w:w="1462"/>
        <w:gridCol w:w="5679"/>
      </w:tblGrid>
      <w:tr w:rsidR="002D623D">
        <w:tc>
          <w:tcPr>
            <w:tcW w:w="149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Reiewed By</w:t>
            </w:r>
          </w:p>
        </w:tc>
        <w:tc>
          <w:tcPr>
            <w:tcW w:w="146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Date</w:t>
            </w:r>
          </w:p>
        </w:tc>
        <w:tc>
          <w:tcPr>
            <w:tcW w:w="567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139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Comments</w:t>
            </w:r>
          </w:p>
        </w:tc>
      </w:tr>
      <w:tr w:rsidR="002D623D">
        <w:tc>
          <w:tcPr>
            <w:tcW w:w="1499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xxx</w:t>
            </w:r>
          </w:p>
        </w:tc>
        <w:tc>
          <w:tcPr>
            <w:tcW w:w="1462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dd-mmm-yy</w:t>
            </w:r>
          </w:p>
        </w:tc>
        <w:tc>
          <w:tcPr>
            <w:tcW w:w="5679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  <w:tr w:rsidR="002D623D">
        <w:tc>
          <w:tcPr>
            <w:tcW w:w="1499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  <w:tc>
          <w:tcPr>
            <w:tcW w:w="1462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5679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  <w:tr w:rsidR="002D623D">
        <w:tc>
          <w:tcPr>
            <w:tcW w:w="1499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  <w:tc>
          <w:tcPr>
            <w:tcW w:w="1462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5679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</w:tbl>
    <w:p w:rsidR="002D623D" w:rsidRDefault="002D623D"/>
    <w:p w:rsidR="002D623D" w:rsidRDefault="002D623D"/>
    <w:p w:rsidR="002D623D" w:rsidRDefault="002D623D">
      <w:pPr>
        <w:pStyle w:val="Heading1"/>
        <w:tabs>
          <w:tab w:val="left" w:pos="0"/>
        </w:tabs>
        <w:rPr>
          <w:rFonts w:ascii="Thorndale" w:hAnsi="Thorndale"/>
        </w:rPr>
      </w:pPr>
      <w:r>
        <w:rPr>
          <w:rFonts w:ascii="Thorndale" w:hAnsi="Thorndale"/>
        </w:rPr>
        <w:t>9 ) Product Documentation/Help update</w:t>
      </w:r>
    </w:p>
    <w:tbl>
      <w:tblPr>
        <w:tblW w:w="0" w:type="auto"/>
        <w:tblInd w:w="70" w:type="dxa"/>
        <w:tblLayout w:type="fixed"/>
        <w:tblCellMar>
          <w:top w:w="18" w:type="dxa"/>
          <w:left w:w="70" w:type="dxa"/>
          <w:bottom w:w="18" w:type="dxa"/>
          <w:right w:w="70" w:type="dxa"/>
        </w:tblCellMar>
        <w:tblLook w:val="0000"/>
      </w:tblPr>
      <w:tblGrid>
        <w:gridCol w:w="1499"/>
        <w:gridCol w:w="1482"/>
        <w:gridCol w:w="5659"/>
      </w:tblGrid>
      <w:tr w:rsidR="002D623D">
        <w:tc>
          <w:tcPr>
            <w:tcW w:w="149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 xml:space="preserve"> By</w:t>
            </w:r>
          </w:p>
        </w:tc>
        <w:tc>
          <w:tcPr>
            <w:tcW w:w="148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Date</w:t>
            </w:r>
          </w:p>
        </w:tc>
        <w:tc>
          <w:tcPr>
            <w:tcW w:w="565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80"/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139"/>
              <w:rPr>
                <w:i w:val="0"/>
                <w:color w:val="FFFFFF"/>
              </w:rPr>
            </w:pPr>
            <w:r>
              <w:rPr>
                <w:i w:val="0"/>
                <w:color w:val="FFFFFF"/>
              </w:rPr>
              <w:t>Comments</w:t>
            </w:r>
          </w:p>
        </w:tc>
      </w:tr>
      <w:tr w:rsidR="002D623D">
        <w:tc>
          <w:tcPr>
            <w:tcW w:w="1499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xxx</w:t>
            </w:r>
          </w:p>
        </w:tc>
        <w:tc>
          <w:tcPr>
            <w:tcW w:w="1482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dd-mmm-yy</w:t>
            </w:r>
          </w:p>
        </w:tc>
        <w:tc>
          <w:tcPr>
            <w:tcW w:w="5659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  <w:tr w:rsidR="002D623D">
        <w:tc>
          <w:tcPr>
            <w:tcW w:w="1499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  <w:tc>
          <w:tcPr>
            <w:tcW w:w="1482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5659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  <w:tr w:rsidR="002D623D">
        <w:tc>
          <w:tcPr>
            <w:tcW w:w="1499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  <w:tc>
          <w:tcPr>
            <w:tcW w:w="1482" w:type="dxa"/>
            <w:tcBorders>
              <w:left w:val="single" w:sz="8" w:space="0" w:color="000080"/>
              <w:bottom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ind w:right="72"/>
              <w:rPr>
                <w:b w:val="0"/>
                <w:i w:val="0"/>
              </w:rPr>
            </w:pPr>
          </w:p>
        </w:tc>
        <w:tc>
          <w:tcPr>
            <w:tcW w:w="5659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2D623D" w:rsidRDefault="002D623D">
            <w:pPr>
              <w:pStyle w:val="TOC1"/>
              <w:tabs>
                <w:tab w:val="left" w:pos="851"/>
              </w:tabs>
              <w:spacing w:before="0"/>
              <w:rPr>
                <w:b w:val="0"/>
                <w:i w:val="0"/>
              </w:rPr>
            </w:pPr>
          </w:p>
        </w:tc>
      </w:tr>
    </w:tbl>
    <w:p w:rsidR="002D623D" w:rsidRDefault="002D623D"/>
    <w:sectPr w:rsidR="002D623D" w:rsidSect="00FB4517">
      <w:headerReference w:type="default" r:id="rId44"/>
      <w:footerReference w:type="default" r:id="rId45"/>
      <w:footnotePr>
        <w:pos w:val="beneathText"/>
        <w:numRestart w:val="eachPage"/>
      </w:footnotePr>
      <w:endnotePr>
        <w:numFmt w:val="decimal"/>
      </w:endnotePr>
      <w:pgSz w:w="12240" w:h="15840"/>
      <w:pgMar w:top="2835" w:right="1800" w:bottom="2006" w:left="1800" w:header="1440" w:footer="144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5D08" w:rsidRDefault="00525D08">
      <w:r>
        <w:separator/>
      </w:r>
    </w:p>
  </w:endnote>
  <w:endnote w:type="continuationSeparator" w:id="1">
    <w:p w:rsidR="00525D08" w:rsidRDefault="00525D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orndale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tarSymbol">
    <w:altName w:val="Arial Unicode MS"/>
    <w:panose1 w:val="00000000000000000000"/>
    <w:charset w:val="02"/>
    <w:family w:val="auto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91C" w:rsidRDefault="0066491C">
    <w:pPr>
      <w:pStyle w:val="Footer"/>
      <w:ind w:right="360"/>
    </w:pPr>
    <w:r>
      <w:t>© Inteplan</w:t>
    </w:r>
    <w:r>
      <w:tab/>
    </w:r>
    <w:r>
      <w:tab/>
    </w:r>
    <w:fldSimple w:instr=" FILENAME ">
      <w:r>
        <w:t>Functional_Specs_template.sxw</w:t>
      </w:r>
    </w:fldSimple>
    <w: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5D08" w:rsidRDefault="00525D08">
      <w:r>
        <w:separator/>
      </w:r>
    </w:p>
  </w:footnote>
  <w:footnote w:type="continuationSeparator" w:id="1">
    <w:p w:rsidR="00525D08" w:rsidRDefault="00525D0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71" w:type="dxa"/>
      <w:tblLayout w:type="fixed"/>
      <w:tblCellMar>
        <w:top w:w="18" w:type="dxa"/>
        <w:left w:w="71" w:type="dxa"/>
        <w:bottom w:w="18" w:type="dxa"/>
        <w:right w:w="71" w:type="dxa"/>
      </w:tblCellMar>
      <w:tblLook w:val="0000"/>
    </w:tblPr>
    <w:tblGrid>
      <w:gridCol w:w="2179"/>
      <w:gridCol w:w="5020"/>
      <w:gridCol w:w="1441"/>
    </w:tblGrid>
    <w:tr w:rsidR="0066491C">
      <w:trPr>
        <w:trHeight w:val="405"/>
      </w:trPr>
      <w:tc>
        <w:tcPr>
          <w:tcW w:w="2179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66491C" w:rsidRDefault="0066491C">
          <w:pPr>
            <w:pStyle w:val="Table"/>
            <w:widowControl/>
            <w:spacing w:before="0" w:after="0"/>
            <w:jc w:val="center"/>
            <w:rPr>
              <w:sz w:val="20"/>
            </w:rPr>
          </w:pPr>
          <w:r>
            <w:rPr>
              <w:sz w:val="20"/>
            </w:rPr>
            <w:t>Edited : Aug-18-2016</w:t>
          </w:r>
        </w:p>
      </w:tc>
      <w:tc>
        <w:tcPr>
          <w:tcW w:w="5020" w:type="dxa"/>
          <w:tcBorders>
            <w:top w:val="single" w:sz="8" w:space="0" w:color="000000"/>
            <w:bottom w:val="single" w:sz="8" w:space="0" w:color="000000"/>
          </w:tcBorders>
        </w:tcPr>
        <w:p w:rsidR="0066491C" w:rsidRDefault="0066491C">
          <w:pPr>
            <w:pStyle w:val="Table"/>
            <w:widowControl/>
            <w:spacing w:before="0" w:after="0"/>
            <w:jc w:val="center"/>
          </w:pPr>
          <w:r>
            <w:t>Local Conveyance Form</w:t>
          </w:r>
        </w:p>
      </w:tc>
      <w:tc>
        <w:tcPr>
          <w:tcW w:w="1441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</w:tcPr>
        <w:p w:rsidR="0066491C" w:rsidRDefault="0066491C">
          <w:pPr>
            <w:pStyle w:val="Table"/>
            <w:widowControl/>
            <w:spacing w:before="0" w:after="0"/>
            <w:jc w:val="center"/>
          </w:pPr>
          <w:r>
            <w:rPr>
              <w:b/>
              <w:sz w:val="20"/>
            </w:rPr>
            <w:t xml:space="preserve">Page </w:t>
          </w:r>
          <w:r w:rsidR="009973D2"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PAGE </w:instrText>
          </w:r>
          <w:r w:rsidR="009973D2">
            <w:rPr>
              <w:b/>
              <w:sz w:val="20"/>
            </w:rPr>
            <w:fldChar w:fldCharType="separate"/>
          </w:r>
          <w:r w:rsidR="00DA005A">
            <w:rPr>
              <w:b/>
              <w:noProof/>
              <w:sz w:val="20"/>
            </w:rPr>
            <w:t>20</w:t>
          </w:r>
          <w:r w:rsidR="009973D2">
            <w:rPr>
              <w:b/>
              <w:sz w:val="20"/>
            </w:rPr>
            <w:fldChar w:fldCharType="end"/>
          </w:r>
          <w:r>
            <w:rPr>
              <w:b/>
              <w:sz w:val="20"/>
            </w:rPr>
            <w:t xml:space="preserve"> / </w:t>
          </w:r>
          <w:r w:rsidR="009973D2"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NUMPAGE \*Arabic </w:instrText>
          </w:r>
          <w:r w:rsidR="009973D2"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18</w:t>
          </w:r>
          <w:r w:rsidR="009973D2">
            <w:rPr>
              <w:b/>
              <w:sz w:val="20"/>
            </w:rPr>
            <w:fldChar w:fldCharType="end"/>
          </w:r>
        </w:p>
      </w:tc>
    </w:tr>
  </w:tbl>
  <w:p w:rsidR="0066491C" w:rsidRDefault="0066491C" w:rsidP="00FB4517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3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1.%2"/>
      <w:lvlJc w:val="left"/>
      <w:pPr>
        <w:tabs>
          <w:tab w:val="num" w:pos="341"/>
        </w:tabs>
        <w:ind w:left="341" w:hanging="283"/>
      </w:pPr>
    </w:lvl>
    <w:lvl w:ilvl="2">
      <w:start w:val="1"/>
      <w:numFmt w:val="decimal"/>
      <w:lvlText w:val="%1.%2.%3."/>
      <w:lvlJc w:val="left"/>
      <w:pPr>
        <w:tabs>
          <w:tab w:val="num" w:pos="399"/>
        </w:tabs>
        <w:ind w:left="399" w:hanging="283"/>
      </w:pPr>
    </w:lvl>
    <w:lvl w:ilvl="3">
      <w:start w:val="1"/>
      <w:numFmt w:val="decimal"/>
      <w:lvlText w:val="%1.%2.%3.%4."/>
      <w:lvlJc w:val="left"/>
      <w:pPr>
        <w:tabs>
          <w:tab w:val="num" w:pos="457"/>
        </w:tabs>
        <w:ind w:left="457" w:hanging="283"/>
      </w:pPr>
    </w:lvl>
    <w:lvl w:ilvl="4">
      <w:start w:val="1"/>
      <w:numFmt w:val="decimal"/>
      <w:lvlText w:val="%1.%2.%3.%4.%5."/>
      <w:lvlJc w:val="left"/>
      <w:pPr>
        <w:tabs>
          <w:tab w:val="num" w:pos="515"/>
        </w:tabs>
        <w:ind w:left="515" w:hanging="283"/>
      </w:pPr>
    </w:lvl>
    <w:lvl w:ilvl="5">
      <w:start w:val="1"/>
      <w:numFmt w:val="decimal"/>
      <w:lvlText w:val="%1.%2.%3.%4.%5.%6."/>
      <w:lvlJc w:val="left"/>
      <w:pPr>
        <w:tabs>
          <w:tab w:val="num" w:pos="573"/>
        </w:tabs>
        <w:ind w:left="573" w:hanging="283"/>
      </w:pPr>
    </w:lvl>
    <w:lvl w:ilvl="6">
      <w:start w:val="1"/>
      <w:numFmt w:val="decimal"/>
      <w:lvlText w:val="%1.%2.%3.%4.%5.%6.%7."/>
      <w:lvlJc w:val="left"/>
      <w:pPr>
        <w:tabs>
          <w:tab w:val="num" w:pos="631"/>
        </w:tabs>
        <w:ind w:left="631" w:hanging="283"/>
      </w:pPr>
    </w:lvl>
    <w:lvl w:ilvl="7">
      <w:start w:val="1"/>
      <w:numFmt w:val="decimal"/>
      <w:lvlText w:val="%1.%2.%3.%4.%5.%6.%7.%8."/>
      <w:lvlJc w:val="left"/>
      <w:pPr>
        <w:tabs>
          <w:tab w:val="num" w:pos="689"/>
        </w:tabs>
        <w:ind w:left="689" w:hanging="283"/>
      </w:pPr>
    </w:lvl>
    <w:lvl w:ilvl="8">
      <w:start w:val="1"/>
      <w:numFmt w:val="decimal"/>
      <w:lvlText w:val="%1.%2.%3.%4.%5.%6.%7.%8.%9."/>
      <w:lvlJc w:val="left"/>
      <w:pPr>
        <w:tabs>
          <w:tab w:val="num" w:pos="747"/>
        </w:tabs>
        <w:ind w:left="747" w:hanging="283"/>
      </w:pPr>
    </w:lvl>
  </w:abstractNum>
  <w:abstractNum w:abstractNumId="2">
    <w:nsid w:val="00000003"/>
    <w:multiLevelType w:val="multilevel"/>
    <w:tmpl w:val="00000003"/>
    <w:lvl w:ilvl="0">
      <w:start w:val="6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1.%2"/>
      <w:lvlJc w:val="left"/>
      <w:pPr>
        <w:tabs>
          <w:tab w:val="num" w:pos="341"/>
        </w:tabs>
        <w:ind w:left="341" w:hanging="283"/>
      </w:pPr>
    </w:lvl>
    <w:lvl w:ilvl="2">
      <w:start w:val="1"/>
      <w:numFmt w:val="decimal"/>
      <w:lvlText w:val="%1.%2.%3."/>
      <w:lvlJc w:val="left"/>
      <w:pPr>
        <w:tabs>
          <w:tab w:val="num" w:pos="399"/>
        </w:tabs>
        <w:ind w:left="399" w:hanging="283"/>
      </w:pPr>
    </w:lvl>
    <w:lvl w:ilvl="3">
      <w:start w:val="1"/>
      <w:numFmt w:val="decimal"/>
      <w:lvlText w:val="%1.%2.%3.%4."/>
      <w:lvlJc w:val="left"/>
      <w:pPr>
        <w:tabs>
          <w:tab w:val="num" w:pos="457"/>
        </w:tabs>
        <w:ind w:left="457" w:hanging="283"/>
      </w:pPr>
    </w:lvl>
    <w:lvl w:ilvl="4">
      <w:start w:val="1"/>
      <w:numFmt w:val="decimal"/>
      <w:lvlText w:val="%1.%2.%3.%4.%5."/>
      <w:lvlJc w:val="left"/>
      <w:pPr>
        <w:tabs>
          <w:tab w:val="num" w:pos="515"/>
        </w:tabs>
        <w:ind w:left="515" w:hanging="283"/>
      </w:pPr>
    </w:lvl>
    <w:lvl w:ilvl="5">
      <w:start w:val="1"/>
      <w:numFmt w:val="decimal"/>
      <w:lvlText w:val="%1.%2.%3.%4.%5.%6."/>
      <w:lvlJc w:val="left"/>
      <w:pPr>
        <w:tabs>
          <w:tab w:val="num" w:pos="573"/>
        </w:tabs>
        <w:ind w:left="573" w:hanging="283"/>
      </w:pPr>
    </w:lvl>
    <w:lvl w:ilvl="6">
      <w:start w:val="1"/>
      <w:numFmt w:val="decimal"/>
      <w:lvlText w:val="%1.%2.%3.%4.%5.%6.%7."/>
      <w:lvlJc w:val="left"/>
      <w:pPr>
        <w:tabs>
          <w:tab w:val="num" w:pos="631"/>
        </w:tabs>
        <w:ind w:left="631" w:hanging="283"/>
      </w:pPr>
    </w:lvl>
    <w:lvl w:ilvl="7">
      <w:start w:val="1"/>
      <w:numFmt w:val="decimal"/>
      <w:lvlText w:val="%1.%2.%3.%4.%5.%6.%7.%8."/>
      <w:lvlJc w:val="left"/>
      <w:pPr>
        <w:tabs>
          <w:tab w:val="num" w:pos="689"/>
        </w:tabs>
        <w:ind w:left="689" w:hanging="283"/>
      </w:pPr>
    </w:lvl>
    <w:lvl w:ilvl="8">
      <w:start w:val="1"/>
      <w:numFmt w:val="decimal"/>
      <w:lvlText w:val="%1.%2.%3.%4.%5.%6.%7.%8.%9."/>
      <w:lvlJc w:val="left"/>
      <w:pPr>
        <w:tabs>
          <w:tab w:val="num" w:pos="747"/>
        </w:tabs>
        <w:ind w:left="747" w:hanging="283"/>
      </w:pPr>
    </w:lvl>
  </w:abstractNum>
  <w:abstractNum w:abstractNumId="3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03A21B87"/>
    <w:multiLevelType w:val="hybridMultilevel"/>
    <w:tmpl w:val="BCA2370E"/>
    <w:lvl w:ilvl="0" w:tplc="A5925A82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horndale" w:eastAsia="HG Mincho Light J" w:hAnsi="Thorndale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5">
    <w:nsid w:val="07C11A45"/>
    <w:multiLevelType w:val="hybridMultilevel"/>
    <w:tmpl w:val="DA765B0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07ED3F75"/>
    <w:multiLevelType w:val="hybridMultilevel"/>
    <w:tmpl w:val="52947A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992FFF"/>
    <w:multiLevelType w:val="hybridMultilevel"/>
    <w:tmpl w:val="F60848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4412876"/>
    <w:multiLevelType w:val="hybridMultilevel"/>
    <w:tmpl w:val="F91C38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B33D10"/>
    <w:multiLevelType w:val="hybridMultilevel"/>
    <w:tmpl w:val="D15087C6"/>
    <w:lvl w:ilvl="0" w:tplc="0F906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83E3314"/>
    <w:multiLevelType w:val="hybridMultilevel"/>
    <w:tmpl w:val="73424D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5F2371"/>
    <w:multiLevelType w:val="hybridMultilevel"/>
    <w:tmpl w:val="C5C21C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9B01ACB"/>
    <w:multiLevelType w:val="hybridMultilevel"/>
    <w:tmpl w:val="1796510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C617329"/>
    <w:multiLevelType w:val="hybridMultilevel"/>
    <w:tmpl w:val="93D28998"/>
    <w:lvl w:ilvl="0" w:tplc="A5925A82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horndale" w:eastAsia="HG Mincho Light J" w:hAnsi="Thorndale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E5D1D0D"/>
    <w:multiLevelType w:val="hybridMultilevel"/>
    <w:tmpl w:val="5762D7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2B23F78"/>
    <w:multiLevelType w:val="hybridMultilevel"/>
    <w:tmpl w:val="53D21B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58B7136"/>
    <w:multiLevelType w:val="hybridMultilevel"/>
    <w:tmpl w:val="F7F61DC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7B8786B"/>
    <w:multiLevelType w:val="hybridMultilevel"/>
    <w:tmpl w:val="EA8A59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BC90A2E"/>
    <w:multiLevelType w:val="hybridMultilevel"/>
    <w:tmpl w:val="4EC079E8"/>
    <w:lvl w:ilvl="0" w:tplc="A5925A82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horndale" w:eastAsia="HG Mincho Light J" w:hAnsi="Thorndale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9">
    <w:nsid w:val="34816410"/>
    <w:multiLevelType w:val="hybridMultilevel"/>
    <w:tmpl w:val="E642FD5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7207FAE"/>
    <w:multiLevelType w:val="hybridMultilevel"/>
    <w:tmpl w:val="F2BCD7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28C2534"/>
    <w:multiLevelType w:val="hybridMultilevel"/>
    <w:tmpl w:val="C59EB2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3363F3C"/>
    <w:multiLevelType w:val="hybridMultilevel"/>
    <w:tmpl w:val="518E31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3FE2512"/>
    <w:multiLevelType w:val="hybridMultilevel"/>
    <w:tmpl w:val="42867A5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4F0F314C"/>
    <w:multiLevelType w:val="hybridMultilevel"/>
    <w:tmpl w:val="290624E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0470648"/>
    <w:multiLevelType w:val="hybridMultilevel"/>
    <w:tmpl w:val="40A0C28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52E25CE3"/>
    <w:multiLevelType w:val="hybridMultilevel"/>
    <w:tmpl w:val="61264F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2E26B84"/>
    <w:multiLevelType w:val="hybridMultilevel"/>
    <w:tmpl w:val="E4460CD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4EF2105"/>
    <w:multiLevelType w:val="hybridMultilevel"/>
    <w:tmpl w:val="A4945C7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A8E3958"/>
    <w:multiLevelType w:val="hybridMultilevel"/>
    <w:tmpl w:val="6494EB8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FBF76FF"/>
    <w:multiLevelType w:val="hybridMultilevel"/>
    <w:tmpl w:val="FF2848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47A598D"/>
    <w:multiLevelType w:val="hybridMultilevel"/>
    <w:tmpl w:val="8CD2CE8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64AB4DD0"/>
    <w:multiLevelType w:val="hybridMultilevel"/>
    <w:tmpl w:val="B6961FA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B8E6B01"/>
    <w:multiLevelType w:val="hybridMultilevel"/>
    <w:tmpl w:val="9F90FC0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6D871540"/>
    <w:multiLevelType w:val="hybridMultilevel"/>
    <w:tmpl w:val="FDCE4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052D54"/>
    <w:multiLevelType w:val="hybridMultilevel"/>
    <w:tmpl w:val="6BDC40B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7432038F"/>
    <w:multiLevelType w:val="hybridMultilevel"/>
    <w:tmpl w:val="6B1A41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74A53726"/>
    <w:multiLevelType w:val="hybridMultilevel"/>
    <w:tmpl w:val="FB62639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18"/>
  </w:num>
  <w:num w:numId="7">
    <w:abstractNumId w:val="13"/>
  </w:num>
  <w:num w:numId="8">
    <w:abstractNumId w:val="22"/>
  </w:num>
  <w:num w:numId="9">
    <w:abstractNumId w:val="7"/>
  </w:num>
  <w:num w:numId="10">
    <w:abstractNumId w:val="24"/>
  </w:num>
  <w:num w:numId="11">
    <w:abstractNumId w:val="32"/>
  </w:num>
  <w:num w:numId="12">
    <w:abstractNumId w:val="20"/>
  </w:num>
  <w:num w:numId="13">
    <w:abstractNumId w:val="19"/>
  </w:num>
  <w:num w:numId="14">
    <w:abstractNumId w:val="33"/>
  </w:num>
  <w:num w:numId="15">
    <w:abstractNumId w:val="17"/>
  </w:num>
  <w:num w:numId="16">
    <w:abstractNumId w:val="25"/>
  </w:num>
  <w:num w:numId="17">
    <w:abstractNumId w:val="11"/>
  </w:num>
  <w:num w:numId="18">
    <w:abstractNumId w:val="35"/>
  </w:num>
  <w:num w:numId="19">
    <w:abstractNumId w:val="16"/>
  </w:num>
  <w:num w:numId="20">
    <w:abstractNumId w:val="9"/>
  </w:num>
  <w:num w:numId="21">
    <w:abstractNumId w:val="28"/>
  </w:num>
  <w:num w:numId="22">
    <w:abstractNumId w:val="5"/>
  </w:num>
  <w:num w:numId="23">
    <w:abstractNumId w:val="23"/>
  </w:num>
  <w:num w:numId="24">
    <w:abstractNumId w:val="21"/>
  </w:num>
  <w:num w:numId="25">
    <w:abstractNumId w:val="37"/>
  </w:num>
  <w:num w:numId="26">
    <w:abstractNumId w:val="30"/>
  </w:num>
  <w:num w:numId="27">
    <w:abstractNumId w:val="8"/>
  </w:num>
  <w:num w:numId="28">
    <w:abstractNumId w:val="36"/>
  </w:num>
  <w:num w:numId="29">
    <w:abstractNumId w:val="27"/>
  </w:num>
  <w:num w:numId="30">
    <w:abstractNumId w:val="6"/>
  </w:num>
  <w:num w:numId="31">
    <w:abstractNumId w:val="31"/>
  </w:num>
  <w:num w:numId="32">
    <w:abstractNumId w:val="29"/>
  </w:num>
  <w:num w:numId="33">
    <w:abstractNumId w:val="26"/>
  </w:num>
  <w:num w:numId="34">
    <w:abstractNumId w:val="14"/>
  </w:num>
  <w:num w:numId="35">
    <w:abstractNumId w:val="10"/>
  </w:num>
  <w:num w:numId="36">
    <w:abstractNumId w:val="15"/>
  </w:num>
  <w:num w:numId="37">
    <w:abstractNumId w:val="34"/>
  </w:num>
  <w:num w:numId="3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embedSystemFonts/>
  <w:hideGrammaticalErrors/>
  <w:activeWritingStyle w:appName="MSWord" w:lang="fr-FR" w:vendorID="64" w:dllVersion="131078" w:nlCheck="1" w:checkStyle="1"/>
  <w:activeWritingStyle w:appName="MSWord" w:lang="en-US" w:vendorID="64" w:dllVersion="131078" w:nlCheck="1" w:checkStyle="1"/>
  <w:stylePaneFormatFilter w:val="3F01"/>
  <w:defaultTabStop w:val="720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pos w:val="beneathText"/>
    <w:numRestart w:val="eachPage"/>
    <w:footnote w:id="0"/>
    <w:footnote w:id="1"/>
  </w:footnotePr>
  <w:endnotePr>
    <w:numFmt w:val="decimal"/>
    <w:endnote w:id="0"/>
    <w:endnote w:id="1"/>
  </w:endnotePr>
  <w:compat>
    <w:spaceForUL/>
    <w:balanceSingleByteDoubleByteWidth/>
    <w:doNotLeaveBackslashAlone/>
    <w:ulTrailSpace/>
    <w:doNotExpandShiftReturn/>
    <w:adjustLineHeightInTable/>
  </w:compat>
  <w:rsids>
    <w:rsidRoot w:val="00973709"/>
    <w:rsid w:val="000114C9"/>
    <w:rsid w:val="0001498F"/>
    <w:rsid w:val="000306C3"/>
    <w:rsid w:val="0003281B"/>
    <w:rsid w:val="000460E2"/>
    <w:rsid w:val="00050AE7"/>
    <w:rsid w:val="00075EF2"/>
    <w:rsid w:val="00095611"/>
    <w:rsid w:val="000D5BA7"/>
    <w:rsid w:val="001169C8"/>
    <w:rsid w:val="00191D53"/>
    <w:rsid w:val="00195DB4"/>
    <w:rsid w:val="001B2AF1"/>
    <w:rsid w:val="001C102D"/>
    <w:rsid w:val="001C146A"/>
    <w:rsid w:val="001C5047"/>
    <w:rsid w:val="001C5059"/>
    <w:rsid w:val="001D126E"/>
    <w:rsid w:val="001E20FA"/>
    <w:rsid w:val="001E70E6"/>
    <w:rsid w:val="0021316A"/>
    <w:rsid w:val="00220175"/>
    <w:rsid w:val="00250CC0"/>
    <w:rsid w:val="002602CB"/>
    <w:rsid w:val="00262F00"/>
    <w:rsid w:val="00282D77"/>
    <w:rsid w:val="0028382B"/>
    <w:rsid w:val="002A0BAB"/>
    <w:rsid w:val="002C11E3"/>
    <w:rsid w:val="002D623D"/>
    <w:rsid w:val="0030267C"/>
    <w:rsid w:val="003550A7"/>
    <w:rsid w:val="003550E5"/>
    <w:rsid w:val="00357A67"/>
    <w:rsid w:val="003839E5"/>
    <w:rsid w:val="003F62AD"/>
    <w:rsid w:val="00404C20"/>
    <w:rsid w:val="00412CD7"/>
    <w:rsid w:val="00434F04"/>
    <w:rsid w:val="004610D3"/>
    <w:rsid w:val="00482724"/>
    <w:rsid w:val="0048501F"/>
    <w:rsid w:val="004A3002"/>
    <w:rsid w:val="004B1200"/>
    <w:rsid w:val="00500FF8"/>
    <w:rsid w:val="00521571"/>
    <w:rsid w:val="00525D08"/>
    <w:rsid w:val="00572E9C"/>
    <w:rsid w:val="005A3E50"/>
    <w:rsid w:val="005A702B"/>
    <w:rsid w:val="005B14FD"/>
    <w:rsid w:val="005C738F"/>
    <w:rsid w:val="005D07C9"/>
    <w:rsid w:val="005E0763"/>
    <w:rsid w:val="005F2064"/>
    <w:rsid w:val="00627E42"/>
    <w:rsid w:val="00636C1C"/>
    <w:rsid w:val="00637D73"/>
    <w:rsid w:val="0064493B"/>
    <w:rsid w:val="00656CAC"/>
    <w:rsid w:val="0066491C"/>
    <w:rsid w:val="00671099"/>
    <w:rsid w:val="00685044"/>
    <w:rsid w:val="006906B9"/>
    <w:rsid w:val="006D5349"/>
    <w:rsid w:val="006E23AD"/>
    <w:rsid w:val="00702544"/>
    <w:rsid w:val="00706E31"/>
    <w:rsid w:val="00745A80"/>
    <w:rsid w:val="007A5458"/>
    <w:rsid w:val="007C02DD"/>
    <w:rsid w:val="007D36DA"/>
    <w:rsid w:val="007F100A"/>
    <w:rsid w:val="00807097"/>
    <w:rsid w:val="0081302F"/>
    <w:rsid w:val="00826124"/>
    <w:rsid w:val="00832B92"/>
    <w:rsid w:val="00861D90"/>
    <w:rsid w:val="008650F0"/>
    <w:rsid w:val="008954C5"/>
    <w:rsid w:val="008B0C76"/>
    <w:rsid w:val="008B750C"/>
    <w:rsid w:val="008E5577"/>
    <w:rsid w:val="008E5861"/>
    <w:rsid w:val="008F52A1"/>
    <w:rsid w:val="008F7DC7"/>
    <w:rsid w:val="00926401"/>
    <w:rsid w:val="00926D34"/>
    <w:rsid w:val="009706AB"/>
    <w:rsid w:val="00973709"/>
    <w:rsid w:val="009973D2"/>
    <w:rsid w:val="009A015C"/>
    <w:rsid w:val="009B3E51"/>
    <w:rsid w:val="009D40D0"/>
    <w:rsid w:val="00A0019E"/>
    <w:rsid w:val="00A15827"/>
    <w:rsid w:val="00A23DA9"/>
    <w:rsid w:val="00A6105E"/>
    <w:rsid w:val="00A67E7F"/>
    <w:rsid w:val="00A83D70"/>
    <w:rsid w:val="00AB0A22"/>
    <w:rsid w:val="00AC2A8C"/>
    <w:rsid w:val="00AC7DE5"/>
    <w:rsid w:val="00AD0AEF"/>
    <w:rsid w:val="00AD0D14"/>
    <w:rsid w:val="00AD663E"/>
    <w:rsid w:val="00AF02B3"/>
    <w:rsid w:val="00B220E8"/>
    <w:rsid w:val="00B25F61"/>
    <w:rsid w:val="00B30F08"/>
    <w:rsid w:val="00B453B9"/>
    <w:rsid w:val="00B51AAD"/>
    <w:rsid w:val="00B65023"/>
    <w:rsid w:val="00B86283"/>
    <w:rsid w:val="00BB0D38"/>
    <w:rsid w:val="00BC553B"/>
    <w:rsid w:val="00BC5D2C"/>
    <w:rsid w:val="00BF0BD5"/>
    <w:rsid w:val="00C20E9C"/>
    <w:rsid w:val="00C21532"/>
    <w:rsid w:val="00C413E5"/>
    <w:rsid w:val="00C92766"/>
    <w:rsid w:val="00CA52B1"/>
    <w:rsid w:val="00CB67BE"/>
    <w:rsid w:val="00CE61C8"/>
    <w:rsid w:val="00D060F4"/>
    <w:rsid w:val="00D0633C"/>
    <w:rsid w:val="00D55F54"/>
    <w:rsid w:val="00D67E87"/>
    <w:rsid w:val="00D83EC8"/>
    <w:rsid w:val="00DA005A"/>
    <w:rsid w:val="00DA7FEA"/>
    <w:rsid w:val="00DB7026"/>
    <w:rsid w:val="00DD2386"/>
    <w:rsid w:val="00DD4262"/>
    <w:rsid w:val="00DE1EAD"/>
    <w:rsid w:val="00DF397F"/>
    <w:rsid w:val="00DF618B"/>
    <w:rsid w:val="00E4455A"/>
    <w:rsid w:val="00E476EF"/>
    <w:rsid w:val="00E6150C"/>
    <w:rsid w:val="00E651A6"/>
    <w:rsid w:val="00E95758"/>
    <w:rsid w:val="00EA0DBA"/>
    <w:rsid w:val="00EA1AFD"/>
    <w:rsid w:val="00EA1F92"/>
    <w:rsid w:val="00EA3409"/>
    <w:rsid w:val="00EB6B57"/>
    <w:rsid w:val="00EE75D3"/>
    <w:rsid w:val="00F140D9"/>
    <w:rsid w:val="00F4293F"/>
    <w:rsid w:val="00F60250"/>
    <w:rsid w:val="00F623E6"/>
    <w:rsid w:val="00F75F4C"/>
    <w:rsid w:val="00F82562"/>
    <w:rsid w:val="00F90910"/>
    <w:rsid w:val="00F91C2B"/>
    <w:rsid w:val="00F955FD"/>
    <w:rsid w:val="00FB4517"/>
    <w:rsid w:val="00FD2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"/>
    </o:shapedefaults>
    <o:shapelayout v:ext="edit">
      <o:idmap v:ext="edit" data="1"/>
      <o:rules v:ext="edit">
        <o:r id="V:Rule43" type="connector" idref="#_x0000_s1108"/>
        <o:r id="V:Rule44" type="connector" idref="#_x0000_s1137"/>
        <o:r id="V:Rule45" type="connector" idref="#_x0000_s1155"/>
        <o:r id="V:Rule46" type="connector" idref="#_x0000_s1122"/>
        <o:r id="V:Rule47" type="connector" idref="#_x0000_s1126"/>
        <o:r id="V:Rule48" type="connector" idref="#_x0000_s1138"/>
        <o:r id="V:Rule49" type="connector" idref="#_x0000_s1154"/>
        <o:r id="V:Rule50" type="connector" idref="#_x0000_s1104"/>
        <o:r id="V:Rule51" type="connector" idref="#_x0000_s1066"/>
        <o:r id="V:Rule52" type="connector" idref="#_x0000_s1161"/>
        <o:r id="V:Rule53" type="connector" idref="#_x0000_s1149"/>
        <o:r id="V:Rule54" type="connector" idref="#_x0000_s1107"/>
        <o:r id="V:Rule55" type="connector" idref="#_x0000_s1151"/>
        <o:r id="V:Rule56" type="connector" idref="#_x0000_s1125"/>
        <o:r id="V:Rule57" type="connector" idref="#_x0000_s1080"/>
        <o:r id="V:Rule58" type="connector" idref="#_x0000_s1052"/>
        <o:r id="V:Rule59" type="connector" idref="#_x0000_s1127"/>
        <o:r id="V:Rule60" type="connector" idref="#_x0000_s1160"/>
        <o:r id="V:Rule61" type="connector" idref="#_x0000_s1158"/>
        <o:r id="V:Rule62" type="connector" idref="#_x0000_s1145"/>
        <o:r id="V:Rule63" type="connector" idref="#_x0000_s1141"/>
        <o:r id="V:Rule64" type="connector" idref="#_x0000_s1150"/>
        <o:r id="V:Rule65" type="connector" idref="#_x0000_s1128"/>
        <o:r id="V:Rule66" type="connector" idref="#_x0000_s1121"/>
        <o:r id="V:Rule67" type="connector" idref="#_x0000_s1119"/>
        <o:r id="V:Rule68" type="connector" idref="#_x0000_s1084"/>
        <o:r id="V:Rule69" type="connector" idref="#_x0000_s1139"/>
        <o:r id="V:Rule70" type="connector" idref="#_x0000_s1140"/>
        <o:r id="V:Rule71" type="connector" idref="#_x0000_s1144"/>
        <o:r id="V:Rule72" type="connector" idref="#_x0000_s1157"/>
        <o:r id="V:Rule73" type="connector" idref="#_x0000_s1123"/>
        <o:r id="V:Rule74" type="connector" idref="#_x0000_s1086"/>
        <o:r id="V:Rule75" type="connector" idref="#_x0000_s1142"/>
        <o:r id="V:Rule76" type="connector" idref="#_x0000_s1156"/>
        <o:r id="V:Rule77" type="connector" idref="#_x0000_s1153"/>
        <o:r id="V:Rule78" type="connector" idref="#_x0000_s1120"/>
        <o:r id="V:Rule79" type="connector" idref="#_x0000_s1146"/>
        <o:r id="V:Rule80" type="connector" idref="#_x0000_s1159"/>
        <o:r id="V:Rule81" type="connector" idref="#_x0000_s1147"/>
        <o:r id="V:Rule82" type="connector" idref="#_x0000_s1054"/>
        <o:r id="V:Rule83" type="connector" idref="#_x0000_s1143"/>
        <o:r id="V:Rule84" type="connector" idref="#_x0000_s112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20FA"/>
    <w:pPr>
      <w:widowControl w:val="0"/>
      <w:suppressAutoHyphens/>
    </w:pPr>
    <w:rPr>
      <w:rFonts w:ascii="Thorndale" w:eastAsia="HG Mincho Light J" w:hAnsi="Thorndale"/>
      <w:color w:val="000000"/>
      <w:sz w:val="24"/>
      <w:szCs w:val="24"/>
    </w:rPr>
  </w:style>
  <w:style w:type="paragraph" w:styleId="Heading1">
    <w:name w:val="heading 1"/>
    <w:basedOn w:val="Heading"/>
    <w:next w:val="BodyText"/>
    <w:qFormat/>
    <w:rsid w:val="001E20FA"/>
    <w:pPr>
      <w:tabs>
        <w:tab w:val="num" w:pos="0"/>
      </w:tabs>
      <w:outlineLvl w:val="0"/>
    </w:pPr>
    <w:rPr>
      <w:b/>
      <w:sz w:val="32"/>
    </w:rPr>
  </w:style>
  <w:style w:type="paragraph" w:styleId="Heading2">
    <w:name w:val="heading 2"/>
    <w:basedOn w:val="Heading"/>
    <w:next w:val="BodyText"/>
    <w:qFormat/>
    <w:rsid w:val="001E20FA"/>
    <w:pPr>
      <w:outlineLvl w:val="1"/>
    </w:pPr>
    <w:rPr>
      <w:b/>
      <w:i/>
    </w:rPr>
  </w:style>
  <w:style w:type="paragraph" w:styleId="Heading3">
    <w:name w:val="heading 3"/>
    <w:basedOn w:val="Heading"/>
    <w:next w:val="BodyText"/>
    <w:qFormat/>
    <w:rsid w:val="001E20FA"/>
    <w:pPr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rsid w:val="001E20FA"/>
  </w:style>
  <w:style w:type="character" w:customStyle="1" w:styleId="Bullets">
    <w:name w:val="Bullets"/>
    <w:rsid w:val="001E20FA"/>
    <w:rPr>
      <w:rFonts w:ascii="StarSymbol" w:hAnsi="StarSymbol"/>
      <w:sz w:val="18"/>
    </w:rPr>
  </w:style>
  <w:style w:type="character" w:customStyle="1" w:styleId="FootnoteCharacters">
    <w:name w:val="Footnote Characters"/>
    <w:rsid w:val="001E20FA"/>
  </w:style>
  <w:style w:type="character" w:customStyle="1" w:styleId="EndnoteCharacters">
    <w:name w:val="Endnote Characters"/>
    <w:rsid w:val="001E20FA"/>
  </w:style>
  <w:style w:type="paragraph" w:styleId="BodyText">
    <w:name w:val="Body Text"/>
    <w:basedOn w:val="Normal"/>
    <w:rsid w:val="001E20FA"/>
    <w:pPr>
      <w:spacing w:after="120"/>
    </w:pPr>
  </w:style>
  <w:style w:type="paragraph" w:styleId="BodyTextFirstIndent">
    <w:name w:val="Body Text First Indent"/>
    <w:basedOn w:val="BodyText"/>
    <w:rsid w:val="001E20FA"/>
    <w:pPr>
      <w:ind w:firstLine="283"/>
    </w:pPr>
  </w:style>
  <w:style w:type="paragraph" w:customStyle="1" w:styleId="Hangingindent">
    <w:name w:val="Hanging indent"/>
    <w:basedOn w:val="BodyText"/>
    <w:rsid w:val="001E20FA"/>
    <w:pPr>
      <w:tabs>
        <w:tab w:val="left" w:pos="567"/>
      </w:tabs>
      <w:ind w:left="567" w:hanging="283"/>
    </w:pPr>
  </w:style>
  <w:style w:type="paragraph" w:customStyle="1" w:styleId="Heading">
    <w:name w:val="Heading"/>
    <w:basedOn w:val="Normal"/>
    <w:next w:val="BodyText"/>
    <w:rsid w:val="001E20FA"/>
    <w:pPr>
      <w:keepNext/>
      <w:spacing w:before="240" w:after="120"/>
    </w:pPr>
    <w:rPr>
      <w:rFonts w:ascii="Helvetica" w:hAnsi="Helvetica"/>
      <w:sz w:val="28"/>
    </w:rPr>
  </w:style>
  <w:style w:type="paragraph" w:styleId="Header">
    <w:name w:val="header"/>
    <w:basedOn w:val="Normal"/>
    <w:rsid w:val="001E20FA"/>
    <w:pPr>
      <w:suppressLineNumbers/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E20FA"/>
    <w:pPr>
      <w:tabs>
        <w:tab w:val="center" w:pos="4536"/>
        <w:tab w:val="right" w:pos="9072"/>
      </w:tabs>
    </w:pPr>
  </w:style>
  <w:style w:type="paragraph" w:customStyle="1" w:styleId="TableContents">
    <w:name w:val="Table Contents"/>
    <w:basedOn w:val="BodyText"/>
    <w:rsid w:val="001E20FA"/>
    <w:pPr>
      <w:suppressLineNumbers/>
    </w:pPr>
  </w:style>
  <w:style w:type="paragraph" w:customStyle="1" w:styleId="TableHeading">
    <w:name w:val="Table Heading"/>
    <w:basedOn w:val="TableContents"/>
    <w:rsid w:val="001E20FA"/>
    <w:pPr>
      <w:jc w:val="center"/>
    </w:pPr>
    <w:rPr>
      <w:b/>
      <w:i/>
    </w:rPr>
  </w:style>
  <w:style w:type="paragraph" w:styleId="Caption">
    <w:name w:val="caption"/>
    <w:basedOn w:val="Normal"/>
    <w:qFormat/>
    <w:rsid w:val="001E20FA"/>
    <w:pPr>
      <w:suppressLineNumbers/>
      <w:spacing w:before="120" w:after="120"/>
    </w:pPr>
    <w:rPr>
      <w:i/>
      <w:sz w:val="20"/>
    </w:rPr>
  </w:style>
  <w:style w:type="paragraph" w:customStyle="1" w:styleId="Table">
    <w:name w:val="Table"/>
    <w:basedOn w:val="Normal"/>
    <w:rsid w:val="001E20FA"/>
    <w:pPr>
      <w:keepNext/>
      <w:keepLines/>
      <w:spacing w:before="60" w:after="60"/>
      <w:jc w:val="both"/>
    </w:pPr>
  </w:style>
  <w:style w:type="paragraph" w:customStyle="1" w:styleId="Text">
    <w:name w:val="Text"/>
    <w:basedOn w:val="Caption"/>
    <w:rsid w:val="001E20FA"/>
  </w:style>
  <w:style w:type="paragraph" w:customStyle="1" w:styleId="Drawing">
    <w:name w:val="Drawing"/>
    <w:basedOn w:val="Caption"/>
    <w:rsid w:val="001E20FA"/>
  </w:style>
  <w:style w:type="paragraph" w:customStyle="1" w:styleId="Index">
    <w:name w:val="Index"/>
    <w:basedOn w:val="Normal"/>
    <w:rsid w:val="001E20FA"/>
    <w:pPr>
      <w:suppressLineNumbers/>
    </w:pPr>
  </w:style>
  <w:style w:type="paragraph" w:styleId="TOC1">
    <w:name w:val="toc 1"/>
    <w:basedOn w:val="Normal"/>
    <w:next w:val="Normal"/>
    <w:semiHidden/>
    <w:rsid w:val="001E20FA"/>
    <w:pPr>
      <w:tabs>
        <w:tab w:val="right" w:leader="underscore" w:pos="9406"/>
      </w:tabs>
      <w:spacing w:before="120"/>
    </w:pPr>
    <w:rPr>
      <w:b/>
      <w:i/>
    </w:rPr>
  </w:style>
  <w:style w:type="paragraph" w:styleId="BalloonText">
    <w:name w:val="Balloon Text"/>
    <w:basedOn w:val="Normal"/>
    <w:link w:val="BalloonTextChar"/>
    <w:rsid w:val="00A67E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67E7F"/>
    <w:rPr>
      <w:rFonts w:ascii="Tahoma" w:eastAsia="HG Mincho Light J" w:hAnsi="Tahoma" w:cs="Tahoma"/>
      <w:color w:val="000000"/>
      <w:sz w:val="16"/>
      <w:szCs w:val="16"/>
    </w:rPr>
  </w:style>
  <w:style w:type="table" w:styleId="TableGrid">
    <w:name w:val="Table Grid"/>
    <w:basedOn w:val="TableNormal"/>
    <w:rsid w:val="00B51AA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3">
    <w:name w:val="Light Grid Accent 3"/>
    <w:basedOn w:val="TableNormal"/>
    <w:uiPriority w:val="62"/>
    <w:rsid w:val="0064493B"/>
    <w:rPr>
      <w:rFonts w:ascii="Calibri" w:eastAsia="Calibri" w:hAnsi="Calibri" w:cs="Arial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2CDDC"/>
    </w:tcPr>
    <w:tblStylePr w:type="fir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 w:hint="default"/>
        <w:b/>
        <w:bCs/>
      </w:rPr>
    </w:tblStylePr>
    <w:tblStylePr w:type="lastCol"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MediumGrid1-Accent5">
    <w:name w:val="Medium Grid 1 Accent 5"/>
    <w:basedOn w:val="TableNormal"/>
    <w:uiPriority w:val="67"/>
    <w:rsid w:val="00DA7FEA"/>
    <w:rPr>
      <w:rFonts w:ascii="Calibri" w:eastAsia="Calibri" w:hAnsi="Calibr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TableClassic1">
    <w:name w:val="Table Classic 1"/>
    <w:basedOn w:val="TableNormal"/>
    <w:rsid w:val="004A3002"/>
    <w:pPr>
      <w:widowControl w:val="0"/>
      <w:suppressAutoHyphens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A3002"/>
    <w:pPr>
      <w:widowControl w:val="0"/>
      <w:suppressAutoHyphens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4.bin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D009C-D364-41B3-B423-9F51A36C6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20</Pages>
  <Words>1915</Words>
  <Characters>10919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</vt:lpstr>
    </vt:vector>
  </TitlesOfParts>
  <Company>RANAL</Company>
  <LinksUpToDate>false</LinksUpToDate>
  <CharactersWithSpaces>12809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</dc:title>
  <dc:creator>brij</dc:creator>
  <cp:lastModifiedBy>Hp</cp:lastModifiedBy>
  <cp:revision>17</cp:revision>
  <cp:lastPrinted>2112-12-31T18:30:00Z</cp:lastPrinted>
  <dcterms:created xsi:type="dcterms:W3CDTF">2016-08-17T05:57:00Z</dcterms:created>
  <dcterms:modified xsi:type="dcterms:W3CDTF">2016-08-22T03:00:00Z</dcterms:modified>
</cp:coreProperties>
</file>